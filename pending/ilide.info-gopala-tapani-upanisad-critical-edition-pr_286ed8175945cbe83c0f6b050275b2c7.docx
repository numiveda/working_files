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Default ContentType="image/jpg" Extension="jpg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20"/>
          <w:szCs w:val="20"/>
        </w:rPr>
        <w:jc w:val="left"/>
        <w:spacing w:line="200" w:lineRule="exact"/>
      </w:pPr>
      <w:r>
        <w:pict>
          <v:group coordorigin="1410,6824" coordsize="9480,6204" style="position:absolute;margin-left:70.5pt;margin-top:341.2pt;width:474pt;height:310.2pt;mso-position-horizontal-relative:page;mso-position-vertical-relative:page;z-index:-990">
            <v:shape coordorigin="1440,6854" coordsize="9420,6144" fillcolor="#CCFFCC" filled="t" path="m1440,12998l10860,12998,10860,6854,1440,6854,1440,12998xe" stroked="f" style="position:absolute;left:1440;top:6854;width:9420;height:6144">
              <v:path arrowok="t"/>
              <v:fill/>
            </v:shape>
            <v:shape coordorigin="1440,6854" coordsize="9420,6144" filled="f" path="m1440,12998l10860,12998,10860,6854,1440,6854,1440,12998xe" strokecolor="#800080" stroked="t" strokeweight="3pt" style="position:absolute;left:1440;top:6854;width:9420;height:6144">
              <v:path arrowok="t"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7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820"/>
      </w:pPr>
      <w:r>
        <w:pict>
          <v:shape style="width:414pt;height:63pt" type="#_x0000_t75">
            <v:imagedata o:title="" r:id="rId4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19"/>
          <w:szCs w:val="19"/>
        </w:rPr>
        <w:jc w:val="left"/>
        <w:spacing w:line="180" w:lineRule="exact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48"/>
          <w:szCs w:val="48"/>
        </w:rPr>
        <w:jc w:val="center"/>
        <w:spacing w:line="540" w:lineRule="exact"/>
        <w:ind w:left="1504" w:right="1565"/>
      </w:pPr>
      <w:r>
        <w:rPr>
          <w:rFonts w:ascii="Arial" w:cs="Arial" w:eastAsia="Arial" w:hAnsi="Arial"/>
          <w:b/>
          <w:spacing w:val="0"/>
          <w:w w:val="100"/>
          <w:position w:val="-1"/>
          <w:sz w:val="48"/>
          <w:szCs w:val="48"/>
        </w:rPr>
        <w:t>śr</w:t>
      </w:r>
      <w:r>
        <w:rPr>
          <w:rFonts w:ascii="Arial" w:cs="Arial" w:eastAsia="Arial" w:hAnsi="Arial"/>
          <w:b/>
          <w:spacing w:val="1"/>
          <w:w w:val="100"/>
          <w:position w:val="-1"/>
          <w:sz w:val="48"/>
          <w:szCs w:val="48"/>
        </w:rPr>
        <w:t>ī</w:t>
      </w:r>
      <w:r>
        <w:rPr>
          <w:rFonts w:ascii="Arial" w:cs="Arial" w:eastAsia="Arial" w:hAnsi="Arial"/>
          <w:b/>
          <w:spacing w:val="2"/>
          <w:w w:val="100"/>
          <w:position w:val="-1"/>
          <w:sz w:val="48"/>
          <w:szCs w:val="4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48"/>
          <w:szCs w:val="48"/>
        </w:rPr>
        <w:t>gop</w:t>
      </w:r>
      <w:r>
        <w:rPr>
          <w:rFonts w:ascii="Arial" w:cs="Arial" w:eastAsia="Arial" w:hAnsi="Arial"/>
          <w:b/>
          <w:spacing w:val="-2"/>
          <w:w w:val="100"/>
          <w:position w:val="-1"/>
          <w:sz w:val="48"/>
          <w:szCs w:val="48"/>
        </w:rPr>
        <w:t>ā</w:t>
      </w:r>
      <w:r>
        <w:rPr>
          <w:rFonts w:ascii="Arial" w:cs="Arial" w:eastAsia="Arial" w:hAnsi="Arial"/>
          <w:b/>
          <w:spacing w:val="0"/>
          <w:w w:val="100"/>
          <w:position w:val="-1"/>
          <w:sz w:val="48"/>
          <w:szCs w:val="48"/>
        </w:rPr>
        <w:t>la</w:t>
      </w:r>
      <w:r>
        <w:rPr>
          <w:rFonts w:ascii="Arial" w:cs="Arial" w:eastAsia="Arial" w:hAnsi="Arial"/>
          <w:b/>
          <w:spacing w:val="-1"/>
          <w:w w:val="100"/>
          <w:position w:val="-1"/>
          <w:sz w:val="48"/>
          <w:szCs w:val="4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48"/>
          <w:szCs w:val="48"/>
        </w:rPr>
        <w:t>tā</w:t>
      </w:r>
      <w:r>
        <w:rPr>
          <w:rFonts w:ascii="Arial" w:cs="Arial" w:eastAsia="Arial" w:hAnsi="Arial"/>
          <w:b/>
          <w:spacing w:val="-14"/>
          <w:w w:val="100"/>
          <w:position w:val="-1"/>
          <w:sz w:val="48"/>
          <w:szCs w:val="4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48"/>
          <w:szCs w:val="48"/>
        </w:rPr>
        <w:t>an</w:t>
      </w:r>
      <w:r>
        <w:rPr>
          <w:rFonts w:ascii="Arial" w:cs="Arial" w:eastAsia="Arial" w:hAnsi="Arial"/>
          <w:b/>
          <w:spacing w:val="2"/>
          <w:w w:val="100"/>
          <w:position w:val="-1"/>
          <w:sz w:val="48"/>
          <w:szCs w:val="48"/>
        </w:rPr>
        <w:t>ī</w:t>
      </w:r>
      <w:r>
        <w:rPr>
          <w:rFonts w:ascii="Arial" w:cs="Arial" w:eastAsia="Arial" w:hAnsi="Arial"/>
          <w:b/>
          <w:spacing w:val="-3"/>
          <w:w w:val="100"/>
          <w:position w:val="-1"/>
          <w:sz w:val="48"/>
          <w:szCs w:val="4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48"/>
          <w:szCs w:val="48"/>
        </w:rPr>
        <w:t>o</w:t>
      </w:r>
      <w:r>
        <w:rPr>
          <w:rFonts w:ascii="Arial" w:cs="Arial" w:eastAsia="Arial" w:hAnsi="Arial"/>
          <w:b/>
          <w:spacing w:val="-13"/>
          <w:w w:val="100"/>
          <w:position w:val="-1"/>
          <w:sz w:val="48"/>
          <w:szCs w:val="4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48"/>
          <w:szCs w:val="48"/>
        </w:rPr>
        <w:t>aniṣat</w:t>
      </w:r>
      <w:r>
        <w:rPr>
          <w:rFonts w:ascii="Arial" w:cs="Arial" w:eastAsia="Arial" w:hAnsi="Arial"/>
          <w:spacing w:val="0"/>
          <w:w w:val="100"/>
          <w:position w:val="0"/>
          <w:sz w:val="48"/>
          <w:szCs w:val="48"/>
        </w:rPr>
      </w:r>
    </w:p>
    <w:p>
      <w:pPr>
        <w:rPr>
          <w:sz w:val="13"/>
          <w:szCs w:val="13"/>
        </w:rPr>
        <w:jc w:val="left"/>
        <w:spacing w:before="6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center"/>
        <w:ind w:left="814" w:right="877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itical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K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Br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z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z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inski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sing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s.</w:t>
      </w:r>
    </w:p>
    <w:p>
      <w:pPr>
        <w:rPr>
          <w:sz w:val="15"/>
          <w:szCs w:val="15"/>
        </w:rPr>
        <w:jc w:val="left"/>
        <w:spacing w:before="2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center"/>
        <w:spacing w:line="260" w:lineRule="exact"/>
        <w:ind w:left="3128" w:right="3188"/>
      </w:pP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rs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1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0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1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ry</w:t>
      </w:r>
      <w:r>
        <w:rPr>
          <w:rFonts w:ascii="Arial" w:cs="Arial" w:eastAsia="Arial" w:hAnsi="Arial"/>
          <w:spacing w:val="-3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2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0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0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8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3" w:line="180" w:lineRule="exact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32"/>
          <w:szCs w:val="32"/>
        </w:rPr>
        <w:jc w:val="center"/>
        <w:spacing w:before="18"/>
        <w:ind w:left="2354" w:right="2358"/>
      </w:pPr>
      <w:r>
        <w:rPr>
          <w:rFonts w:ascii="Arial" w:cs="Arial" w:eastAsia="Arial" w:hAnsi="Arial"/>
          <w:i/>
          <w:color w:val="800080"/>
          <w:spacing w:val="1"/>
          <w:w w:val="99"/>
          <w:sz w:val="32"/>
          <w:szCs w:val="32"/>
        </w:rPr>
        <w:t>ś</w:t>
      </w:r>
      <w:r>
        <w:rPr>
          <w:rFonts w:ascii="Arial" w:cs="Arial" w:eastAsia="Arial" w:hAnsi="Arial"/>
          <w:i/>
          <w:color w:val="800080"/>
          <w:spacing w:val="0"/>
          <w:w w:val="99"/>
          <w:sz w:val="32"/>
          <w:szCs w:val="32"/>
        </w:rPr>
        <w:t>r</w:t>
      </w:r>
      <w:r>
        <w:rPr>
          <w:rFonts w:ascii="Arial" w:cs="Arial" w:eastAsia="Arial" w:hAnsi="Arial"/>
          <w:i/>
          <w:color w:val="800080"/>
          <w:spacing w:val="1"/>
          <w:w w:val="99"/>
          <w:sz w:val="32"/>
          <w:szCs w:val="32"/>
        </w:rPr>
        <w:t>ī</w:t>
      </w:r>
      <w:r>
        <w:rPr>
          <w:rFonts w:ascii="Arial" w:cs="Arial" w:eastAsia="Arial" w:hAnsi="Arial"/>
          <w:i/>
          <w:color w:val="800080"/>
          <w:spacing w:val="-1"/>
          <w:w w:val="99"/>
          <w:sz w:val="32"/>
          <w:szCs w:val="32"/>
        </w:rPr>
        <w:t>-</w:t>
      </w:r>
      <w:r>
        <w:rPr>
          <w:rFonts w:ascii="Arial" w:cs="Arial" w:eastAsia="Arial" w:hAnsi="Arial"/>
          <w:i/>
          <w:color w:val="800080"/>
          <w:spacing w:val="1"/>
          <w:w w:val="99"/>
          <w:sz w:val="32"/>
          <w:szCs w:val="32"/>
        </w:rPr>
        <w:t>ś</w:t>
      </w:r>
      <w:r>
        <w:rPr>
          <w:rFonts w:ascii="Arial" w:cs="Arial" w:eastAsia="Arial" w:hAnsi="Arial"/>
          <w:i/>
          <w:color w:val="800080"/>
          <w:spacing w:val="0"/>
          <w:w w:val="99"/>
          <w:sz w:val="32"/>
          <w:szCs w:val="32"/>
        </w:rPr>
        <w:t>r</w:t>
      </w:r>
      <w:r>
        <w:rPr>
          <w:rFonts w:ascii="Arial" w:cs="Arial" w:eastAsia="Arial" w:hAnsi="Arial"/>
          <w:i/>
          <w:color w:val="800080"/>
          <w:spacing w:val="1"/>
          <w:w w:val="99"/>
          <w:sz w:val="32"/>
          <w:szCs w:val="32"/>
        </w:rPr>
        <w:t>ī</w:t>
      </w:r>
      <w:r>
        <w:rPr>
          <w:rFonts w:ascii="Arial" w:cs="Arial" w:eastAsia="Arial" w:hAnsi="Arial"/>
          <w:i/>
          <w:color w:val="800080"/>
          <w:spacing w:val="-1"/>
          <w:w w:val="99"/>
          <w:sz w:val="32"/>
          <w:szCs w:val="32"/>
        </w:rPr>
        <w:t>-</w:t>
      </w:r>
      <w:r>
        <w:rPr>
          <w:rFonts w:ascii="Arial" w:cs="Arial" w:eastAsia="Arial" w:hAnsi="Arial"/>
          <w:i/>
          <w:color w:val="800080"/>
          <w:spacing w:val="0"/>
          <w:w w:val="99"/>
          <w:sz w:val="32"/>
          <w:szCs w:val="32"/>
        </w:rPr>
        <w:t>rādh</w:t>
      </w:r>
      <w:r>
        <w:rPr>
          <w:rFonts w:ascii="Arial" w:cs="Arial" w:eastAsia="Arial" w:hAnsi="Arial"/>
          <w:i/>
          <w:color w:val="800080"/>
          <w:spacing w:val="2"/>
          <w:w w:val="99"/>
          <w:sz w:val="32"/>
          <w:szCs w:val="32"/>
        </w:rPr>
        <w:t>ā</w:t>
      </w:r>
      <w:r>
        <w:rPr>
          <w:rFonts w:ascii="Arial" w:cs="Arial" w:eastAsia="Arial" w:hAnsi="Arial"/>
          <w:i/>
          <w:color w:val="800080"/>
          <w:spacing w:val="-1"/>
          <w:w w:val="99"/>
          <w:sz w:val="32"/>
          <w:szCs w:val="32"/>
        </w:rPr>
        <w:t>-</w:t>
      </w:r>
      <w:r>
        <w:rPr>
          <w:rFonts w:ascii="Arial" w:cs="Arial" w:eastAsia="Arial" w:hAnsi="Arial"/>
          <w:i/>
          <w:color w:val="800080"/>
          <w:spacing w:val="1"/>
          <w:w w:val="99"/>
          <w:sz w:val="32"/>
          <w:szCs w:val="32"/>
        </w:rPr>
        <w:t>k</w:t>
      </w:r>
      <w:r>
        <w:rPr>
          <w:rFonts w:ascii="Arial" w:cs="Arial" w:eastAsia="Arial" w:hAnsi="Arial"/>
          <w:i/>
          <w:color w:val="800080"/>
          <w:spacing w:val="0"/>
          <w:w w:val="99"/>
          <w:sz w:val="32"/>
          <w:szCs w:val="32"/>
        </w:rPr>
        <w:t>ṛṣ</w:t>
      </w:r>
      <w:r>
        <w:rPr>
          <w:rFonts w:ascii="Arial" w:cs="Arial" w:eastAsia="Arial" w:hAnsi="Arial"/>
          <w:i/>
          <w:color w:val="800080"/>
          <w:spacing w:val="3"/>
          <w:w w:val="99"/>
          <w:sz w:val="32"/>
          <w:szCs w:val="32"/>
        </w:rPr>
        <w:t>ṇ</w:t>
      </w:r>
      <w:r>
        <w:rPr>
          <w:rFonts w:ascii="Arial" w:cs="Arial" w:eastAsia="Arial" w:hAnsi="Arial"/>
          <w:i/>
          <w:color w:val="800080"/>
          <w:spacing w:val="0"/>
          <w:w w:val="99"/>
          <w:sz w:val="32"/>
          <w:szCs w:val="32"/>
        </w:rPr>
        <w:t>ārpaṇ</w:t>
      </w:r>
      <w:r>
        <w:rPr>
          <w:rFonts w:ascii="Arial" w:cs="Arial" w:eastAsia="Arial" w:hAnsi="Arial"/>
          <w:i/>
          <w:color w:val="800080"/>
          <w:spacing w:val="2"/>
          <w:w w:val="99"/>
          <w:sz w:val="32"/>
          <w:szCs w:val="32"/>
        </w:rPr>
        <w:t>a</w:t>
      </w:r>
      <w:r>
        <w:rPr>
          <w:rFonts w:ascii="Arial" w:cs="Arial" w:eastAsia="Arial" w:hAnsi="Arial"/>
          <w:i/>
          <w:color w:val="800080"/>
          <w:spacing w:val="0"/>
          <w:w w:val="99"/>
          <w:sz w:val="32"/>
          <w:szCs w:val="32"/>
        </w:rPr>
        <w:t>m</w:t>
      </w:r>
      <w:r>
        <w:rPr>
          <w:rFonts w:ascii="Arial" w:cs="Arial" w:eastAsia="Arial" w:hAnsi="Arial"/>
          <w:i/>
          <w:color w:val="800080"/>
          <w:spacing w:val="-1"/>
          <w:w w:val="99"/>
          <w:sz w:val="32"/>
          <w:szCs w:val="32"/>
        </w:rPr>
        <w:t> </w:t>
      </w:r>
      <w:r>
        <w:rPr>
          <w:rFonts w:ascii="Arial" w:cs="Arial" w:eastAsia="Arial" w:hAnsi="Arial"/>
          <w:i/>
          <w:color w:val="800080"/>
          <w:spacing w:val="0"/>
          <w:w w:val="99"/>
          <w:sz w:val="32"/>
          <w:szCs w:val="32"/>
        </w:rPr>
        <w:t>a</w:t>
      </w:r>
      <w:r>
        <w:rPr>
          <w:rFonts w:ascii="Arial" w:cs="Arial" w:eastAsia="Arial" w:hAnsi="Arial"/>
          <w:i/>
          <w:color w:val="800080"/>
          <w:spacing w:val="1"/>
          <w:w w:val="99"/>
          <w:sz w:val="32"/>
          <w:szCs w:val="32"/>
        </w:rPr>
        <w:t>s</w:t>
      </w:r>
      <w:r>
        <w:rPr>
          <w:rFonts w:ascii="Arial" w:cs="Arial" w:eastAsia="Arial" w:hAnsi="Arial"/>
          <w:i/>
          <w:color w:val="800080"/>
          <w:spacing w:val="0"/>
          <w:w w:val="99"/>
          <w:sz w:val="32"/>
          <w:szCs w:val="32"/>
        </w:rPr>
        <w:t>tu.</w:t>
      </w:r>
      <w:r>
        <w:rPr>
          <w:rFonts w:ascii="Arial" w:cs="Arial" w:eastAsia="Arial" w:hAnsi="Arial"/>
          <w:color w:val="000000"/>
          <w:spacing w:val="0"/>
          <w:w w:val="100"/>
          <w:sz w:val="32"/>
          <w:szCs w:val="32"/>
        </w:rPr>
      </w:r>
    </w:p>
    <w:p>
      <w:pPr>
        <w:rPr>
          <w:sz w:val="15"/>
          <w:szCs w:val="15"/>
        </w:rPr>
        <w:jc w:val="left"/>
        <w:spacing w:before="6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Nirmala UI" w:cs="Nirmala UI" w:eastAsia="Nirmala UI" w:hAnsi="Nirmala UI"/>
          <w:sz w:val="32"/>
          <w:szCs w:val="32"/>
        </w:rPr>
        <w:jc w:val="center"/>
        <w:spacing w:line="299" w:lineRule="auto"/>
        <w:ind w:left="1919" w:right="1921"/>
      </w:pPr>
      <w:r>
        <w:rPr>
          <w:rFonts w:ascii="Nirmala UI" w:cs="Nirmala UI" w:eastAsia="Nirmala UI" w:hAnsi="Nirmala UI"/>
          <w:color w:val="800080"/>
          <w:spacing w:val="0"/>
          <w:w w:val="84"/>
          <w:sz w:val="32"/>
          <w:szCs w:val="32"/>
        </w:rPr>
        <w:t>वाछा</w:t>
      </w:r>
      <w:r>
        <w:rPr>
          <w:rFonts w:ascii="Nirmala UI" w:cs="Nirmala UI" w:eastAsia="Nirmala UI" w:hAnsi="Nirmala UI"/>
          <w:color w:val="800080"/>
          <w:spacing w:val="1"/>
          <w:w w:val="84"/>
          <w:sz w:val="32"/>
          <w:szCs w:val="32"/>
        </w:rPr>
        <w:t>क</w:t>
      </w:r>
      <w:r>
        <w:rPr>
          <w:rFonts w:ascii="Nirmala UI" w:cs="Nirmala UI" w:eastAsia="Nirmala UI" w:hAnsi="Nirmala UI"/>
          <w:color w:val="800080"/>
          <w:spacing w:val="0"/>
          <w:w w:val="84"/>
          <w:sz w:val="32"/>
          <w:szCs w:val="32"/>
        </w:rPr>
        <w:t>ल्प</w:t>
      </w:r>
      <w:r>
        <w:rPr>
          <w:rFonts w:ascii="Nirmala UI" w:cs="Nirmala UI" w:eastAsia="Nirmala UI" w:hAnsi="Nirmala UI"/>
          <w:color w:val="800080"/>
          <w:spacing w:val="1"/>
          <w:w w:val="84"/>
          <w:sz w:val="32"/>
          <w:szCs w:val="32"/>
        </w:rPr>
        <w:t>त</w:t>
      </w:r>
      <w:r>
        <w:rPr>
          <w:rFonts w:ascii="Nirmala UI" w:cs="Nirmala UI" w:eastAsia="Nirmala UI" w:hAnsi="Nirmala UI"/>
          <w:color w:val="800080"/>
          <w:spacing w:val="0"/>
          <w:w w:val="84"/>
          <w:sz w:val="32"/>
          <w:szCs w:val="32"/>
        </w:rPr>
        <w:t>रुभ्यश्च</w:t>
      </w:r>
      <w:r>
        <w:rPr>
          <w:rFonts w:ascii="Nirmala UI" w:cs="Nirmala UI" w:eastAsia="Nirmala UI" w:hAnsi="Nirmala UI"/>
          <w:color w:val="800080"/>
          <w:spacing w:val="0"/>
          <w:w w:val="84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51"/>
          <w:w w:val="84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0"/>
          <w:w w:val="99"/>
          <w:sz w:val="32"/>
          <w:szCs w:val="32"/>
        </w:rPr>
        <w:t>क</w:t>
      </w:r>
      <w:r>
        <w:rPr>
          <w:rFonts w:ascii="Nirmala UI" w:cs="Nirmala UI" w:eastAsia="Nirmala UI" w:hAnsi="Nirmala UI"/>
          <w:color w:val="800080"/>
          <w:spacing w:val="0"/>
          <w:w w:val="70"/>
          <w:sz w:val="32"/>
          <w:szCs w:val="32"/>
        </w:rPr>
        <w:t>पा</w:t>
      </w:r>
      <w:r>
        <w:rPr>
          <w:rFonts w:ascii="Nirmala UI" w:cs="Nirmala UI" w:eastAsia="Nirmala UI" w:hAnsi="Nirmala UI"/>
          <w:color w:val="800080"/>
          <w:spacing w:val="2"/>
          <w:w w:val="70"/>
          <w:sz w:val="32"/>
          <w:szCs w:val="32"/>
        </w:rPr>
        <w:t>स</w:t>
      </w:r>
      <w:r>
        <w:rPr>
          <w:rFonts w:ascii="Nirmala UI" w:cs="Nirmala UI" w:eastAsia="Nirmala UI" w:hAnsi="Nirmala UI"/>
          <w:color w:val="800080"/>
          <w:spacing w:val="0"/>
          <w:w w:val="106"/>
          <w:sz w:val="32"/>
          <w:szCs w:val="32"/>
        </w:rPr>
        <w:t>िन्ध</w:t>
      </w:r>
      <w:r>
        <w:rPr>
          <w:rFonts w:ascii="Nirmala UI" w:cs="Nirmala UI" w:eastAsia="Nirmala UI" w:hAnsi="Nirmala UI"/>
          <w:color w:val="800080"/>
          <w:spacing w:val="0"/>
          <w:w w:val="75"/>
          <w:sz w:val="32"/>
          <w:szCs w:val="32"/>
        </w:rPr>
        <w:t>भ्य</w:t>
      </w:r>
      <w:r>
        <w:rPr>
          <w:rFonts w:ascii="Nirmala UI" w:cs="Nirmala UI" w:eastAsia="Nirmala UI" w:hAnsi="Nirmala UI"/>
          <w:color w:val="800080"/>
          <w:spacing w:val="0"/>
          <w:w w:val="100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18"/>
          <w:w w:val="100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0"/>
          <w:w w:val="100"/>
          <w:sz w:val="32"/>
          <w:szCs w:val="32"/>
        </w:rPr>
        <w:t>एव</w:t>
      </w:r>
      <w:r>
        <w:rPr>
          <w:rFonts w:ascii="Nirmala UI" w:cs="Nirmala UI" w:eastAsia="Nirmala UI" w:hAnsi="Nirmala UI"/>
          <w:color w:val="800080"/>
          <w:spacing w:val="0"/>
          <w:w w:val="100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13"/>
          <w:w w:val="100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0"/>
          <w:w w:val="100"/>
          <w:sz w:val="32"/>
          <w:szCs w:val="32"/>
        </w:rPr>
        <w:t>च</w:t>
      </w:r>
      <w:r>
        <w:rPr>
          <w:rFonts w:ascii="Nirmala UI" w:cs="Nirmala UI" w:eastAsia="Nirmala UI" w:hAnsi="Nirmala UI"/>
          <w:color w:val="800080"/>
          <w:spacing w:val="0"/>
          <w:w w:val="100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18"/>
          <w:w w:val="100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0"/>
          <w:w w:val="99"/>
          <w:sz w:val="32"/>
          <w:szCs w:val="32"/>
        </w:rPr>
        <w:t>।</w:t>
      </w:r>
      <w:r>
        <w:rPr>
          <w:rFonts w:ascii="Nirmala UI" w:cs="Nirmala UI" w:eastAsia="Nirmala UI" w:hAnsi="Nirmala UI"/>
          <w:color w:val="800080"/>
          <w:spacing w:val="0"/>
          <w:w w:val="99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0"/>
          <w:w w:val="86"/>
          <w:sz w:val="32"/>
          <w:szCs w:val="32"/>
        </w:rPr>
        <w:t>पसत</w:t>
      </w:r>
      <w:r>
        <w:rPr>
          <w:rFonts w:ascii="Nirmala UI" w:cs="Nirmala UI" w:eastAsia="Nirmala UI" w:hAnsi="Nirmala UI"/>
          <w:color w:val="800080"/>
          <w:spacing w:val="-1"/>
          <w:w w:val="86"/>
          <w:sz w:val="32"/>
          <w:szCs w:val="32"/>
        </w:rPr>
        <w:t>त</w:t>
      </w:r>
      <w:r>
        <w:rPr>
          <w:rFonts w:ascii="Nirmala UI" w:cs="Nirmala UI" w:eastAsia="Nirmala UI" w:hAnsi="Nirmala UI"/>
          <w:color w:val="800080"/>
          <w:spacing w:val="1"/>
          <w:w w:val="86"/>
          <w:sz w:val="32"/>
          <w:szCs w:val="32"/>
        </w:rPr>
        <w:t>ा</w:t>
      </w:r>
      <w:r>
        <w:rPr>
          <w:rFonts w:ascii="Nirmala UI" w:cs="Nirmala UI" w:eastAsia="Nirmala UI" w:hAnsi="Nirmala UI"/>
          <w:color w:val="800080"/>
          <w:spacing w:val="0"/>
          <w:w w:val="86"/>
          <w:sz w:val="32"/>
          <w:szCs w:val="32"/>
        </w:rPr>
        <w:t>ना</w:t>
      </w:r>
      <w:r>
        <w:rPr>
          <w:rFonts w:ascii="Nirmala UI" w:cs="Nirmala UI" w:eastAsia="Nirmala UI" w:hAnsi="Nirmala UI"/>
          <w:color w:val="800080"/>
          <w:spacing w:val="0"/>
          <w:w w:val="86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51"/>
          <w:w w:val="86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0"/>
          <w:w w:val="86"/>
          <w:sz w:val="32"/>
          <w:szCs w:val="32"/>
        </w:rPr>
        <w:t>पाव</w:t>
      </w:r>
      <w:r>
        <w:rPr>
          <w:rFonts w:ascii="Nirmala UI" w:cs="Nirmala UI" w:eastAsia="Nirmala UI" w:hAnsi="Nirmala UI"/>
          <w:color w:val="800080"/>
          <w:spacing w:val="1"/>
          <w:w w:val="86"/>
          <w:sz w:val="32"/>
          <w:szCs w:val="32"/>
        </w:rPr>
        <w:t>न</w:t>
      </w:r>
      <w:r>
        <w:rPr>
          <w:rFonts w:ascii="Nirmala UI" w:cs="Nirmala UI" w:eastAsia="Nirmala UI" w:hAnsi="Nirmala UI"/>
          <w:color w:val="800080"/>
          <w:spacing w:val="0"/>
          <w:w w:val="86"/>
          <w:sz w:val="32"/>
          <w:szCs w:val="32"/>
        </w:rPr>
        <w:t>भ्यो</w:t>
      </w:r>
      <w:r>
        <w:rPr>
          <w:rFonts w:ascii="Nirmala UI" w:cs="Nirmala UI" w:eastAsia="Nirmala UI" w:hAnsi="Nirmala UI"/>
          <w:color w:val="800080"/>
          <w:spacing w:val="0"/>
          <w:w w:val="86"/>
          <w:sz w:val="32"/>
          <w:szCs w:val="32"/>
        </w:rPr>
        <w:t>  </w:t>
      </w:r>
      <w:r>
        <w:rPr>
          <w:rFonts w:ascii="Nirmala UI" w:cs="Nirmala UI" w:eastAsia="Nirmala UI" w:hAnsi="Nirmala UI"/>
          <w:color w:val="800080"/>
          <w:spacing w:val="20"/>
          <w:w w:val="86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-1"/>
          <w:w w:val="86"/>
          <w:sz w:val="32"/>
          <w:szCs w:val="32"/>
        </w:rPr>
        <w:t>व</w:t>
      </w:r>
      <w:r>
        <w:rPr>
          <w:rFonts w:ascii="Nirmala UI" w:cs="Nirmala UI" w:eastAsia="Nirmala UI" w:hAnsi="Nirmala UI"/>
          <w:color w:val="800080"/>
          <w:spacing w:val="0"/>
          <w:w w:val="86"/>
          <w:sz w:val="32"/>
          <w:szCs w:val="32"/>
        </w:rPr>
        <w:t>ष्ण</w:t>
      </w:r>
      <w:r>
        <w:rPr>
          <w:rFonts w:ascii="Nirmala UI" w:cs="Nirmala UI" w:eastAsia="Nirmala UI" w:hAnsi="Nirmala UI"/>
          <w:color w:val="800080"/>
          <w:spacing w:val="1"/>
          <w:w w:val="86"/>
          <w:sz w:val="32"/>
          <w:szCs w:val="32"/>
        </w:rPr>
        <w:t>व</w:t>
      </w:r>
      <w:r>
        <w:rPr>
          <w:rFonts w:ascii="Nirmala UI" w:cs="Nirmala UI" w:eastAsia="Nirmala UI" w:hAnsi="Nirmala UI"/>
          <w:color w:val="800080"/>
          <w:spacing w:val="0"/>
          <w:w w:val="86"/>
          <w:sz w:val="32"/>
          <w:szCs w:val="32"/>
        </w:rPr>
        <w:t>भ्यो</w:t>
      </w:r>
      <w:r>
        <w:rPr>
          <w:rFonts w:ascii="Nirmala UI" w:cs="Nirmala UI" w:eastAsia="Nirmala UI" w:hAnsi="Nirmala UI"/>
          <w:color w:val="800080"/>
          <w:spacing w:val="0"/>
          <w:w w:val="86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14"/>
          <w:w w:val="86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0"/>
          <w:w w:val="100"/>
          <w:sz w:val="32"/>
          <w:szCs w:val="32"/>
        </w:rPr>
        <w:t>न</w:t>
      </w:r>
      <w:r>
        <w:rPr>
          <w:rFonts w:ascii="Nirmala UI" w:cs="Nirmala UI" w:eastAsia="Nirmala UI" w:hAnsi="Nirmala UI"/>
          <w:color w:val="800080"/>
          <w:spacing w:val="2"/>
          <w:w w:val="100"/>
          <w:sz w:val="32"/>
          <w:szCs w:val="32"/>
        </w:rPr>
        <w:t>म</w:t>
      </w:r>
      <w:r>
        <w:rPr>
          <w:rFonts w:ascii="Nirmala UI" w:cs="Nirmala UI" w:eastAsia="Nirmala UI" w:hAnsi="Nirmala UI"/>
          <w:color w:val="800080"/>
          <w:spacing w:val="0"/>
          <w:w w:val="100"/>
          <w:sz w:val="32"/>
          <w:szCs w:val="32"/>
        </w:rPr>
        <w:t>ो</w:t>
      </w:r>
      <w:r>
        <w:rPr>
          <w:rFonts w:ascii="Nirmala UI" w:cs="Nirmala UI" w:eastAsia="Nirmala UI" w:hAnsi="Nirmala UI"/>
          <w:color w:val="800080"/>
          <w:spacing w:val="0"/>
          <w:w w:val="100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15"/>
          <w:w w:val="100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0"/>
          <w:w w:val="100"/>
          <w:sz w:val="32"/>
          <w:szCs w:val="32"/>
        </w:rPr>
        <w:t>न</w:t>
      </w:r>
      <w:r>
        <w:rPr>
          <w:rFonts w:ascii="Nirmala UI" w:cs="Nirmala UI" w:eastAsia="Nirmala UI" w:hAnsi="Nirmala UI"/>
          <w:color w:val="800080"/>
          <w:spacing w:val="2"/>
          <w:w w:val="100"/>
          <w:sz w:val="32"/>
          <w:szCs w:val="32"/>
        </w:rPr>
        <w:t>म</w:t>
      </w:r>
      <w:r>
        <w:rPr>
          <w:rFonts w:ascii="Nirmala UI" w:cs="Nirmala UI" w:eastAsia="Nirmala UI" w:hAnsi="Nirmala UI"/>
          <w:color w:val="800080"/>
          <w:spacing w:val="0"/>
          <w:w w:val="100"/>
          <w:sz w:val="32"/>
          <w:szCs w:val="32"/>
        </w:rPr>
        <w:t>ः</w:t>
      </w:r>
      <w:r>
        <w:rPr>
          <w:rFonts w:ascii="Nirmala UI" w:cs="Nirmala UI" w:eastAsia="Nirmala UI" w:hAnsi="Nirmala UI"/>
          <w:color w:val="800080"/>
          <w:spacing w:val="0"/>
          <w:w w:val="100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11"/>
          <w:w w:val="100"/>
          <w:sz w:val="32"/>
          <w:szCs w:val="32"/>
        </w:rPr>
        <w:t> </w:t>
      </w:r>
      <w:r>
        <w:rPr>
          <w:rFonts w:ascii="Nirmala UI" w:cs="Nirmala UI" w:eastAsia="Nirmala UI" w:hAnsi="Nirmala UI"/>
          <w:color w:val="800080"/>
          <w:spacing w:val="0"/>
          <w:w w:val="99"/>
          <w:sz w:val="32"/>
          <w:szCs w:val="32"/>
        </w:rPr>
        <w:t>॥</w:t>
      </w:r>
      <w:r>
        <w:rPr>
          <w:rFonts w:ascii="Nirmala UI" w:cs="Nirmala UI" w:eastAsia="Nirmala UI" w:hAnsi="Nirmala UI"/>
          <w:color w:val="000000"/>
          <w:spacing w:val="0"/>
          <w:w w:val="100"/>
          <w:sz w:val="32"/>
          <w:szCs w:val="32"/>
        </w:rPr>
      </w:r>
    </w:p>
    <w:p>
      <w:pPr>
        <w:rPr>
          <w:rFonts w:ascii="Arial" w:cs="Arial" w:eastAsia="Arial" w:hAnsi="Arial"/>
          <w:sz w:val="32"/>
          <w:szCs w:val="32"/>
        </w:rPr>
        <w:jc w:val="center"/>
        <w:spacing w:line="360" w:lineRule="exact"/>
        <w:ind w:left="1196" w:right="1204"/>
      </w:pP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P</w:t>
      </w:r>
      <w:r>
        <w:rPr>
          <w:rFonts w:ascii="Arial" w:cs="Arial" w:eastAsia="Arial" w:hAnsi="Arial"/>
          <w:color w:val="800080"/>
          <w:spacing w:val="2"/>
          <w:w w:val="100"/>
          <w:position w:val="-1"/>
          <w:sz w:val="32"/>
          <w:szCs w:val="32"/>
        </w:rPr>
        <w:t>l</w:t>
      </w: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ea</w:t>
      </w:r>
      <w:r>
        <w:rPr>
          <w:rFonts w:ascii="Arial" w:cs="Arial" w:eastAsia="Arial" w:hAnsi="Arial"/>
          <w:color w:val="800080"/>
          <w:spacing w:val="1"/>
          <w:w w:val="100"/>
          <w:position w:val="-1"/>
          <w:sz w:val="32"/>
          <w:szCs w:val="32"/>
        </w:rPr>
        <w:t>s</w:t>
      </w: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e</w:t>
      </w:r>
      <w:r>
        <w:rPr>
          <w:rFonts w:ascii="Arial" w:cs="Arial" w:eastAsia="Arial" w:hAnsi="Arial"/>
          <w:color w:val="800080"/>
          <w:spacing w:val="-10"/>
          <w:w w:val="100"/>
          <w:position w:val="-1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report</w:t>
      </w:r>
      <w:r>
        <w:rPr>
          <w:rFonts w:ascii="Arial" w:cs="Arial" w:eastAsia="Arial" w:hAnsi="Arial"/>
          <w:color w:val="800080"/>
          <w:spacing w:val="-8"/>
          <w:w w:val="100"/>
          <w:position w:val="-1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a</w:t>
      </w:r>
      <w:r>
        <w:rPr>
          <w:rFonts w:ascii="Arial" w:cs="Arial" w:eastAsia="Arial" w:hAnsi="Arial"/>
          <w:color w:val="800080"/>
          <w:spacing w:val="2"/>
          <w:w w:val="100"/>
          <w:position w:val="-1"/>
          <w:sz w:val="32"/>
          <w:szCs w:val="32"/>
        </w:rPr>
        <w:t>n</w:t>
      </w: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y</w:t>
      </w:r>
      <w:r>
        <w:rPr>
          <w:rFonts w:ascii="Arial" w:cs="Arial" w:eastAsia="Arial" w:hAnsi="Arial"/>
          <w:color w:val="800080"/>
          <w:spacing w:val="-6"/>
          <w:w w:val="100"/>
          <w:position w:val="-1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e</w:t>
      </w:r>
      <w:r>
        <w:rPr>
          <w:rFonts w:ascii="Arial" w:cs="Arial" w:eastAsia="Arial" w:hAnsi="Arial"/>
          <w:color w:val="800080"/>
          <w:spacing w:val="2"/>
          <w:w w:val="100"/>
          <w:position w:val="-1"/>
          <w:sz w:val="32"/>
          <w:szCs w:val="32"/>
        </w:rPr>
        <w:t>r</w:t>
      </w: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ro</w:t>
      </w:r>
      <w:r>
        <w:rPr>
          <w:rFonts w:ascii="Arial" w:cs="Arial" w:eastAsia="Arial" w:hAnsi="Arial"/>
          <w:color w:val="800080"/>
          <w:spacing w:val="-1"/>
          <w:w w:val="100"/>
          <w:position w:val="-1"/>
          <w:sz w:val="32"/>
          <w:szCs w:val="32"/>
        </w:rPr>
        <w:t>r</w:t>
      </w: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s</w:t>
      </w:r>
      <w:r>
        <w:rPr>
          <w:rFonts w:ascii="Arial" w:cs="Arial" w:eastAsia="Arial" w:hAnsi="Arial"/>
          <w:color w:val="800080"/>
          <w:spacing w:val="-7"/>
          <w:w w:val="100"/>
          <w:position w:val="-1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2"/>
          <w:w w:val="100"/>
          <w:position w:val="-1"/>
          <w:sz w:val="32"/>
          <w:szCs w:val="32"/>
        </w:rPr>
        <w:t>o</w:t>
      </w: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r</w:t>
      </w:r>
      <w:r>
        <w:rPr>
          <w:rFonts w:ascii="Arial" w:cs="Arial" w:eastAsia="Arial" w:hAnsi="Arial"/>
          <w:color w:val="800080"/>
          <w:spacing w:val="-3"/>
          <w:w w:val="100"/>
          <w:position w:val="-1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alter</w:t>
      </w:r>
      <w:r>
        <w:rPr>
          <w:rFonts w:ascii="Arial" w:cs="Arial" w:eastAsia="Arial" w:hAnsi="Arial"/>
          <w:color w:val="800080"/>
          <w:spacing w:val="2"/>
          <w:w w:val="100"/>
          <w:position w:val="-1"/>
          <w:sz w:val="32"/>
          <w:szCs w:val="32"/>
        </w:rPr>
        <w:t>n</w:t>
      </w: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at</w:t>
      </w:r>
      <w:r>
        <w:rPr>
          <w:rFonts w:ascii="Arial" w:cs="Arial" w:eastAsia="Arial" w:hAnsi="Arial"/>
          <w:color w:val="800080"/>
          <w:spacing w:val="1"/>
          <w:w w:val="100"/>
          <w:position w:val="-1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1"/>
          <w:w w:val="100"/>
          <w:position w:val="-1"/>
          <w:sz w:val="32"/>
          <w:szCs w:val="32"/>
        </w:rPr>
        <w:t>v</w:t>
      </w: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e</w:t>
      </w:r>
      <w:r>
        <w:rPr>
          <w:rFonts w:ascii="Arial" w:cs="Arial" w:eastAsia="Arial" w:hAnsi="Arial"/>
          <w:color w:val="800080"/>
          <w:spacing w:val="-15"/>
          <w:w w:val="100"/>
          <w:position w:val="-1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99"/>
          <w:position w:val="-1"/>
          <w:sz w:val="32"/>
          <w:szCs w:val="32"/>
        </w:rPr>
        <w:t>read</w:t>
      </w:r>
      <w:r>
        <w:rPr>
          <w:rFonts w:ascii="Arial" w:cs="Arial" w:eastAsia="Arial" w:hAnsi="Arial"/>
          <w:color w:val="800080"/>
          <w:spacing w:val="1"/>
          <w:w w:val="99"/>
          <w:position w:val="-1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0"/>
          <w:w w:val="99"/>
          <w:position w:val="-1"/>
          <w:sz w:val="32"/>
          <w:szCs w:val="32"/>
        </w:rPr>
        <w:t>ng</w:t>
      </w:r>
      <w:r>
        <w:rPr>
          <w:rFonts w:ascii="Arial" w:cs="Arial" w:eastAsia="Arial" w:hAnsi="Arial"/>
          <w:color w:val="800080"/>
          <w:spacing w:val="1"/>
          <w:w w:val="99"/>
          <w:position w:val="-1"/>
          <w:sz w:val="32"/>
          <w:szCs w:val="32"/>
        </w:rPr>
        <w:t>s</w:t>
      </w:r>
      <w:r>
        <w:rPr>
          <w:rFonts w:ascii="Arial" w:cs="Arial" w:eastAsia="Arial" w:hAnsi="Arial"/>
          <w:color w:val="800080"/>
          <w:spacing w:val="0"/>
          <w:w w:val="100"/>
          <w:position w:val="-1"/>
          <w:sz w:val="32"/>
          <w:szCs w:val="32"/>
        </w:rPr>
        <w:t>.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32"/>
          <w:szCs w:val="32"/>
        </w:rPr>
      </w:r>
    </w:p>
    <w:p>
      <w:pPr>
        <w:rPr>
          <w:sz w:val="15"/>
          <w:szCs w:val="15"/>
        </w:rPr>
        <w:jc w:val="left"/>
        <w:spacing w:before="1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32"/>
          <w:szCs w:val="32"/>
        </w:rPr>
        <w:jc w:val="center"/>
        <w:spacing w:line="300" w:lineRule="auto"/>
        <w:ind w:left="75" w:right="81"/>
      </w:pPr>
      <w:r>
        <w:rPr>
          <w:rFonts w:ascii="Arial" w:cs="Arial" w:eastAsia="Arial" w:hAnsi="Arial"/>
          <w:color w:val="800080"/>
          <w:spacing w:val="-1"/>
          <w:w w:val="100"/>
          <w:sz w:val="32"/>
          <w:szCs w:val="32"/>
        </w:rPr>
        <w:t>T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h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s</w:t>
      </w:r>
      <w:r>
        <w:rPr>
          <w:rFonts w:ascii="Arial" w:cs="Arial" w:eastAsia="Arial" w:hAnsi="Arial"/>
          <w:color w:val="800080"/>
          <w:spacing w:val="-5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s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erv</w:t>
      </w:r>
      <w:r>
        <w:rPr>
          <w:rFonts w:ascii="Arial" w:cs="Arial" w:eastAsia="Arial" w:hAnsi="Arial"/>
          <w:color w:val="800080"/>
          <w:spacing w:val="2"/>
          <w:w w:val="100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c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e</w:t>
      </w:r>
      <w:r>
        <w:rPr>
          <w:rFonts w:ascii="Arial" w:cs="Arial" w:eastAsia="Arial" w:hAnsi="Arial"/>
          <w:color w:val="800080"/>
          <w:spacing w:val="-9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s</w:t>
      </w:r>
      <w:r>
        <w:rPr>
          <w:rFonts w:ascii="Arial" w:cs="Arial" w:eastAsia="Arial" w:hAnsi="Arial"/>
          <w:color w:val="800080"/>
          <w:spacing w:val="-1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p</w:t>
      </w:r>
      <w:r>
        <w:rPr>
          <w:rFonts w:ascii="Arial" w:cs="Arial" w:eastAsia="Arial" w:hAnsi="Arial"/>
          <w:color w:val="800080"/>
          <w:spacing w:val="-3"/>
          <w:w w:val="100"/>
          <w:sz w:val="32"/>
          <w:szCs w:val="32"/>
        </w:rPr>
        <w:t>r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o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v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ded</w:t>
      </w:r>
      <w:r>
        <w:rPr>
          <w:rFonts w:ascii="Arial" w:cs="Arial" w:eastAsia="Arial" w:hAnsi="Arial"/>
          <w:color w:val="800080"/>
          <w:spacing w:val="-12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free</w:t>
      </w:r>
      <w:r>
        <w:rPr>
          <w:rFonts w:ascii="Arial" w:cs="Arial" w:eastAsia="Arial" w:hAnsi="Arial"/>
          <w:color w:val="800080"/>
          <w:spacing w:val="-6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of</w:t>
      </w:r>
      <w:r>
        <w:rPr>
          <w:rFonts w:ascii="Arial" w:cs="Arial" w:eastAsia="Arial" w:hAnsi="Arial"/>
          <w:color w:val="800080"/>
          <w:spacing w:val="-3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c</w:t>
      </w:r>
      <w:r>
        <w:rPr>
          <w:rFonts w:ascii="Arial" w:cs="Arial" w:eastAsia="Arial" w:hAnsi="Arial"/>
          <w:color w:val="800080"/>
          <w:spacing w:val="2"/>
          <w:w w:val="100"/>
          <w:sz w:val="32"/>
          <w:szCs w:val="32"/>
        </w:rPr>
        <w:t>h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arge</w:t>
      </w:r>
      <w:r>
        <w:rPr>
          <w:rFonts w:ascii="Arial" w:cs="Arial" w:eastAsia="Arial" w:hAnsi="Arial"/>
          <w:color w:val="800080"/>
          <w:spacing w:val="-10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to</w:t>
      </w:r>
      <w:r>
        <w:rPr>
          <w:rFonts w:ascii="Arial" w:cs="Arial" w:eastAsia="Arial" w:hAnsi="Arial"/>
          <w:color w:val="800080"/>
          <w:spacing w:val="-3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2"/>
          <w:w w:val="100"/>
          <w:sz w:val="32"/>
          <w:szCs w:val="32"/>
        </w:rPr>
        <w:t>d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e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v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otees</w:t>
      </w:r>
      <w:r>
        <w:rPr>
          <w:rFonts w:ascii="Arial" w:cs="Arial" w:eastAsia="Arial" w:hAnsi="Arial"/>
          <w:color w:val="800080"/>
          <w:spacing w:val="-12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and</w:t>
      </w:r>
      <w:r>
        <w:rPr>
          <w:rFonts w:ascii="Arial" w:cs="Arial" w:eastAsia="Arial" w:hAnsi="Arial"/>
          <w:color w:val="800080"/>
          <w:spacing w:val="-5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1"/>
          <w:w w:val="99"/>
          <w:sz w:val="32"/>
          <w:szCs w:val="32"/>
        </w:rPr>
        <w:t>s</w:t>
      </w:r>
      <w:r>
        <w:rPr>
          <w:rFonts w:ascii="Arial" w:cs="Arial" w:eastAsia="Arial" w:hAnsi="Arial"/>
          <w:color w:val="800080"/>
          <w:spacing w:val="1"/>
          <w:w w:val="99"/>
          <w:sz w:val="32"/>
          <w:szCs w:val="32"/>
        </w:rPr>
        <w:t>c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ho</w:t>
      </w:r>
      <w:r>
        <w:rPr>
          <w:rFonts w:ascii="Arial" w:cs="Arial" w:eastAsia="Arial" w:hAnsi="Arial"/>
          <w:color w:val="800080"/>
          <w:spacing w:val="1"/>
          <w:w w:val="99"/>
          <w:sz w:val="32"/>
          <w:szCs w:val="32"/>
        </w:rPr>
        <w:t>l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ars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of</w:t>
      </w:r>
      <w:r>
        <w:rPr>
          <w:rFonts w:ascii="Arial" w:cs="Arial" w:eastAsia="Arial" w:hAnsi="Arial"/>
          <w:color w:val="800080"/>
          <w:spacing w:val="-3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the</w:t>
      </w:r>
      <w:r>
        <w:rPr>
          <w:rFonts w:ascii="Arial" w:cs="Arial" w:eastAsia="Arial" w:hAnsi="Arial"/>
          <w:color w:val="800080"/>
          <w:spacing w:val="-4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Gaud</w:t>
      </w:r>
      <w:r>
        <w:rPr>
          <w:rFonts w:ascii="Arial" w:cs="Arial" w:eastAsia="Arial" w:hAnsi="Arial"/>
          <w:color w:val="800080"/>
          <w:spacing w:val="4"/>
          <w:w w:val="100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-4"/>
          <w:w w:val="100"/>
          <w:sz w:val="32"/>
          <w:szCs w:val="32"/>
        </w:rPr>
        <w:t>y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a</w:t>
      </w:r>
      <w:r>
        <w:rPr>
          <w:rFonts w:ascii="Arial" w:cs="Arial" w:eastAsia="Arial" w:hAnsi="Arial"/>
          <w:color w:val="800080"/>
          <w:spacing w:val="-12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3"/>
          <w:w w:val="100"/>
          <w:sz w:val="32"/>
          <w:szCs w:val="32"/>
        </w:rPr>
        <w:t>V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a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s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hna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v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a</w:t>
      </w:r>
      <w:r>
        <w:rPr>
          <w:rFonts w:ascii="Arial" w:cs="Arial" w:eastAsia="Arial" w:hAnsi="Arial"/>
          <w:color w:val="800080"/>
          <w:spacing w:val="-15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tradit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on.</w:t>
      </w:r>
      <w:r>
        <w:rPr>
          <w:rFonts w:ascii="Arial" w:cs="Arial" w:eastAsia="Arial" w:hAnsi="Arial"/>
          <w:color w:val="800080"/>
          <w:spacing w:val="-12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We</w:t>
      </w:r>
      <w:r>
        <w:rPr>
          <w:rFonts w:ascii="Arial" w:cs="Arial" w:eastAsia="Arial" w:hAnsi="Arial"/>
          <w:color w:val="800080"/>
          <w:spacing w:val="-5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a</w:t>
      </w:r>
      <w:r>
        <w:rPr>
          <w:rFonts w:ascii="Arial" w:cs="Arial" w:eastAsia="Arial" w:hAnsi="Arial"/>
          <w:color w:val="800080"/>
          <w:spacing w:val="2"/>
          <w:w w:val="100"/>
          <w:sz w:val="32"/>
          <w:szCs w:val="32"/>
        </w:rPr>
        <w:t>s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k</w:t>
      </w:r>
      <w:r>
        <w:rPr>
          <w:rFonts w:ascii="Arial" w:cs="Arial" w:eastAsia="Arial" w:hAnsi="Arial"/>
          <w:color w:val="800080"/>
          <w:spacing w:val="-2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-4"/>
          <w:w w:val="100"/>
          <w:sz w:val="32"/>
          <w:szCs w:val="32"/>
        </w:rPr>
        <w:t>y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ou</w:t>
      </w:r>
      <w:r>
        <w:rPr>
          <w:rFonts w:ascii="Arial" w:cs="Arial" w:eastAsia="Arial" w:hAnsi="Arial"/>
          <w:color w:val="800080"/>
          <w:spacing w:val="-5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to</w:t>
      </w:r>
      <w:r>
        <w:rPr>
          <w:rFonts w:ascii="Arial" w:cs="Arial" w:eastAsia="Arial" w:hAnsi="Arial"/>
          <w:color w:val="800080"/>
          <w:spacing w:val="-1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1"/>
          <w:w w:val="99"/>
          <w:sz w:val="32"/>
          <w:szCs w:val="32"/>
        </w:rPr>
        <w:t>k</w:t>
      </w:r>
      <w:r>
        <w:rPr>
          <w:rFonts w:ascii="Arial" w:cs="Arial" w:eastAsia="Arial" w:hAnsi="Arial"/>
          <w:color w:val="800080"/>
          <w:spacing w:val="1"/>
          <w:w w:val="99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nd</w:t>
      </w:r>
      <w:r>
        <w:rPr>
          <w:rFonts w:ascii="Arial" w:cs="Arial" w:eastAsia="Arial" w:hAnsi="Arial"/>
          <w:color w:val="800080"/>
          <w:spacing w:val="1"/>
          <w:w w:val="99"/>
          <w:sz w:val="32"/>
          <w:szCs w:val="32"/>
        </w:rPr>
        <w:t>l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y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c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ontrib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u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te</w:t>
      </w:r>
      <w:r>
        <w:rPr>
          <w:rFonts w:ascii="Arial" w:cs="Arial" w:eastAsia="Arial" w:hAnsi="Arial"/>
          <w:color w:val="800080"/>
          <w:spacing w:val="-14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gen</w:t>
      </w:r>
      <w:r>
        <w:rPr>
          <w:rFonts w:ascii="Arial" w:cs="Arial" w:eastAsia="Arial" w:hAnsi="Arial"/>
          <w:color w:val="800080"/>
          <w:spacing w:val="3"/>
          <w:w w:val="100"/>
          <w:sz w:val="32"/>
          <w:szCs w:val="32"/>
        </w:rPr>
        <w:t>e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r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ou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s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l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y</w:t>
      </w:r>
      <w:r>
        <w:rPr>
          <w:rFonts w:ascii="Arial" w:cs="Arial" w:eastAsia="Arial" w:hAnsi="Arial"/>
          <w:color w:val="800080"/>
          <w:spacing w:val="-19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2"/>
          <w:w w:val="100"/>
          <w:sz w:val="32"/>
          <w:szCs w:val="32"/>
        </w:rPr>
        <w:t>t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o</w:t>
      </w:r>
      <w:r>
        <w:rPr>
          <w:rFonts w:ascii="Arial" w:cs="Arial" w:eastAsia="Arial" w:hAnsi="Arial"/>
          <w:color w:val="800080"/>
          <w:spacing w:val="-2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furt</w:t>
      </w:r>
      <w:r>
        <w:rPr>
          <w:rFonts w:ascii="Arial" w:cs="Arial" w:eastAsia="Arial" w:hAnsi="Arial"/>
          <w:color w:val="800080"/>
          <w:spacing w:val="2"/>
          <w:w w:val="100"/>
          <w:sz w:val="32"/>
          <w:szCs w:val="32"/>
        </w:rPr>
        <w:t>h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eri</w:t>
      </w:r>
      <w:r>
        <w:rPr>
          <w:rFonts w:ascii="Arial" w:cs="Arial" w:eastAsia="Arial" w:hAnsi="Arial"/>
          <w:color w:val="800080"/>
          <w:spacing w:val="3"/>
          <w:w w:val="100"/>
          <w:sz w:val="32"/>
          <w:szCs w:val="32"/>
        </w:rPr>
        <w:t>n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g</w:t>
      </w:r>
      <w:r>
        <w:rPr>
          <w:rFonts w:ascii="Arial" w:cs="Arial" w:eastAsia="Arial" w:hAnsi="Arial"/>
          <w:color w:val="800080"/>
          <w:spacing w:val="-13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th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s</w:t>
      </w:r>
      <w:r>
        <w:rPr>
          <w:rFonts w:ascii="Arial" w:cs="Arial" w:eastAsia="Arial" w:hAnsi="Arial"/>
          <w:color w:val="800080"/>
          <w:spacing w:val="-4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proje</w:t>
      </w:r>
      <w:r>
        <w:rPr>
          <w:rFonts w:ascii="Arial" w:cs="Arial" w:eastAsia="Arial" w:hAnsi="Arial"/>
          <w:color w:val="800080"/>
          <w:spacing w:val="2"/>
          <w:w w:val="100"/>
          <w:sz w:val="32"/>
          <w:szCs w:val="32"/>
        </w:rPr>
        <w:t>c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t,</w:t>
      </w:r>
      <w:r>
        <w:rPr>
          <w:rFonts w:ascii="Arial" w:cs="Arial" w:eastAsia="Arial" w:hAnsi="Arial"/>
          <w:color w:val="800080"/>
          <w:spacing w:val="-9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w</w:t>
      </w:r>
      <w:r>
        <w:rPr>
          <w:rFonts w:ascii="Arial" w:cs="Arial" w:eastAsia="Arial" w:hAnsi="Arial"/>
          <w:color w:val="800080"/>
          <w:spacing w:val="2"/>
          <w:w w:val="100"/>
          <w:sz w:val="32"/>
          <w:szCs w:val="32"/>
        </w:rPr>
        <w:t>h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c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h</w:t>
      </w:r>
      <w:r>
        <w:rPr>
          <w:rFonts w:ascii="Arial" w:cs="Arial" w:eastAsia="Arial" w:hAnsi="Arial"/>
          <w:color w:val="800080"/>
          <w:spacing w:val="-2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requires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ma</w:t>
      </w:r>
      <w:r>
        <w:rPr>
          <w:rFonts w:ascii="Arial" w:cs="Arial" w:eastAsia="Arial" w:hAnsi="Arial"/>
          <w:color w:val="800080"/>
          <w:spacing w:val="3"/>
          <w:w w:val="100"/>
          <w:sz w:val="32"/>
          <w:szCs w:val="32"/>
        </w:rPr>
        <w:t>n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y</w:t>
      </w:r>
      <w:r>
        <w:rPr>
          <w:rFonts w:ascii="Arial" w:cs="Arial" w:eastAsia="Arial" w:hAnsi="Arial"/>
          <w:color w:val="800080"/>
          <w:spacing w:val="-11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h</w:t>
      </w:r>
      <w:r>
        <w:rPr>
          <w:rFonts w:ascii="Arial" w:cs="Arial" w:eastAsia="Arial" w:hAnsi="Arial"/>
          <w:color w:val="800080"/>
          <w:spacing w:val="2"/>
          <w:w w:val="100"/>
          <w:sz w:val="32"/>
          <w:szCs w:val="32"/>
        </w:rPr>
        <w:t>o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urs</w:t>
      </w:r>
      <w:r>
        <w:rPr>
          <w:rFonts w:ascii="Arial" w:cs="Arial" w:eastAsia="Arial" w:hAnsi="Arial"/>
          <w:color w:val="800080"/>
          <w:spacing w:val="-8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of</w:t>
      </w:r>
      <w:r>
        <w:rPr>
          <w:rFonts w:ascii="Arial" w:cs="Arial" w:eastAsia="Arial" w:hAnsi="Arial"/>
          <w:color w:val="800080"/>
          <w:spacing w:val="-3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f</w:t>
      </w:r>
      <w:r>
        <w:rPr>
          <w:rFonts w:ascii="Arial" w:cs="Arial" w:eastAsia="Arial" w:hAnsi="Arial"/>
          <w:color w:val="800080"/>
          <w:spacing w:val="3"/>
          <w:w w:val="100"/>
          <w:sz w:val="32"/>
          <w:szCs w:val="32"/>
        </w:rPr>
        <w:t>r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ee</w:t>
      </w:r>
      <w:r>
        <w:rPr>
          <w:rFonts w:ascii="Arial" w:cs="Arial" w:eastAsia="Arial" w:hAnsi="Arial"/>
          <w:color w:val="800080"/>
          <w:spacing w:val="4"/>
          <w:w w:val="100"/>
          <w:sz w:val="32"/>
          <w:szCs w:val="32"/>
        </w:rPr>
        <w:t>l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y</w:t>
      </w:r>
      <w:r>
        <w:rPr>
          <w:rFonts w:ascii="Arial" w:cs="Arial" w:eastAsia="Arial" w:hAnsi="Arial"/>
          <w:color w:val="800080"/>
          <w:spacing w:val="-10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g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v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en</w:t>
      </w:r>
      <w:r>
        <w:rPr>
          <w:rFonts w:ascii="Arial" w:cs="Arial" w:eastAsia="Arial" w:hAnsi="Arial"/>
          <w:color w:val="800080"/>
          <w:spacing w:val="-8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t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me</w:t>
      </w:r>
      <w:r>
        <w:rPr>
          <w:rFonts w:ascii="Arial" w:cs="Arial" w:eastAsia="Arial" w:hAnsi="Arial"/>
          <w:color w:val="800080"/>
          <w:spacing w:val="-4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2"/>
          <w:w w:val="100"/>
          <w:sz w:val="32"/>
          <w:szCs w:val="32"/>
        </w:rPr>
        <w:t>b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y</w:t>
      </w:r>
      <w:r>
        <w:rPr>
          <w:rFonts w:ascii="Arial" w:cs="Arial" w:eastAsia="Arial" w:hAnsi="Arial"/>
          <w:color w:val="800080"/>
          <w:spacing w:val="-4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the</w:t>
      </w:r>
      <w:r>
        <w:rPr>
          <w:rFonts w:ascii="Arial" w:cs="Arial" w:eastAsia="Arial" w:hAnsi="Arial"/>
          <w:color w:val="800080"/>
          <w:spacing w:val="-4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v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o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l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unte</w:t>
      </w:r>
      <w:r>
        <w:rPr>
          <w:rFonts w:ascii="Arial" w:cs="Arial" w:eastAsia="Arial" w:hAnsi="Arial"/>
          <w:color w:val="800080"/>
          <w:spacing w:val="3"/>
          <w:w w:val="100"/>
          <w:sz w:val="32"/>
          <w:szCs w:val="32"/>
        </w:rPr>
        <w:t>e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rs</w:t>
      </w:r>
      <w:r>
        <w:rPr>
          <w:rFonts w:ascii="Arial" w:cs="Arial" w:eastAsia="Arial" w:hAnsi="Arial"/>
          <w:color w:val="800080"/>
          <w:spacing w:val="-15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-2"/>
          <w:w w:val="100"/>
          <w:sz w:val="32"/>
          <w:szCs w:val="32"/>
        </w:rPr>
        <w:t>w</w:t>
      </w:r>
      <w:r>
        <w:rPr>
          <w:rFonts w:ascii="Arial" w:cs="Arial" w:eastAsia="Arial" w:hAnsi="Arial"/>
          <w:color w:val="800080"/>
          <w:spacing w:val="2"/>
          <w:w w:val="100"/>
          <w:sz w:val="32"/>
          <w:szCs w:val="32"/>
        </w:rPr>
        <w:t>h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o</w:t>
      </w:r>
      <w:r>
        <w:rPr>
          <w:rFonts w:ascii="Arial" w:cs="Arial" w:eastAsia="Arial" w:hAnsi="Arial"/>
          <w:color w:val="800080"/>
          <w:spacing w:val="-6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ma</w:t>
      </w:r>
      <w:r>
        <w:rPr>
          <w:rFonts w:ascii="Arial" w:cs="Arial" w:eastAsia="Arial" w:hAnsi="Arial"/>
          <w:color w:val="800080"/>
          <w:spacing w:val="2"/>
          <w:w w:val="99"/>
          <w:sz w:val="32"/>
          <w:szCs w:val="32"/>
        </w:rPr>
        <w:t>k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e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the</w:t>
      </w:r>
      <w:r>
        <w:rPr>
          <w:rFonts w:ascii="Arial" w:cs="Arial" w:eastAsia="Arial" w:hAnsi="Arial"/>
          <w:color w:val="800080"/>
          <w:spacing w:val="1"/>
          <w:w w:val="100"/>
          <w:sz w:val="32"/>
          <w:szCs w:val="32"/>
        </w:rPr>
        <w:t>s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e</w:t>
      </w:r>
      <w:r>
        <w:rPr>
          <w:rFonts w:ascii="Arial" w:cs="Arial" w:eastAsia="Arial" w:hAnsi="Arial"/>
          <w:color w:val="800080"/>
          <w:spacing w:val="-8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texts</w:t>
      </w:r>
      <w:r>
        <w:rPr>
          <w:rFonts w:ascii="Arial" w:cs="Arial" w:eastAsia="Arial" w:hAnsi="Arial"/>
          <w:color w:val="800080"/>
          <w:spacing w:val="-7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a</w:t>
      </w:r>
      <w:r>
        <w:rPr>
          <w:rFonts w:ascii="Arial" w:cs="Arial" w:eastAsia="Arial" w:hAnsi="Arial"/>
          <w:color w:val="800080"/>
          <w:spacing w:val="2"/>
          <w:w w:val="99"/>
          <w:sz w:val="32"/>
          <w:szCs w:val="32"/>
        </w:rPr>
        <w:t>v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a</w:t>
      </w:r>
      <w:r>
        <w:rPr>
          <w:rFonts w:ascii="Arial" w:cs="Arial" w:eastAsia="Arial" w:hAnsi="Arial"/>
          <w:color w:val="800080"/>
          <w:spacing w:val="1"/>
          <w:w w:val="99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1"/>
          <w:w w:val="99"/>
          <w:sz w:val="32"/>
          <w:szCs w:val="32"/>
        </w:rPr>
        <w:t>l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ab</w:t>
      </w:r>
      <w:r>
        <w:rPr>
          <w:rFonts w:ascii="Arial" w:cs="Arial" w:eastAsia="Arial" w:hAnsi="Arial"/>
          <w:color w:val="800080"/>
          <w:spacing w:val="1"/>
          <w:w w:val="99"/>
          <w:sz w:val="32"/>
          <w:szCs w:val="32"/>
        </w:rPr>
        <w:t>l</w:t>
      </w:r>
      <w:r>
        <w:rPr>
          <w:rFonts w:ascii="Arial" w:cs="Arial" w:eastAsia="Arial" w:hAnsi="Arial"/>
          <w:color w:val="800080"/>
          <w:spacing w:val="2"/>
          <w:w w:val="99"/>
          <w:sz w:val="32"/>
          <w:szCs w:val="32"/>
        </w:rPr>
        <w:t>e</w:t>
      </w: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.</w:t>
      </w:r>
      <w:r>
        <w:rPr>
          <w:rFonts w:ascii="Arial" w:cs="Arial" w:eastAsia="Arial" w:hAnsi="Arial"/>
          <w:color w:val="000000"/>
          <w:spacing w:val="0"/>
          <w:w w:val="100"/>
          <w:sz w:val="32"/>
          <w:szCs w:val="32"/>
        </w:rPr>
      </w:r>
    </w:p>
    <w:p>
      <w:pPr>
        <w:rPr>
          <w:rFonts w:ascii="Arial" w:cs="Arial" w:eastAsia="Arial" w:hAnsi="Arial"/>
          <w:sz w:val="32"/>
          <w:szCs w:val="32"/>
        </w:rPr>
        <w:jc w:val="center"/>
        <w:spacing w:before="3"/>
        <w:ind w:left="3741" w:right="3745"/>
        <w:sectPr>
          <w:type w:val="continuous"/>
          <w:pgSz w:h="15840" w:w="12240"/>
          <w:pgMar w:bottom="280" w:left="1520" w:right="1460" w:top="1480"/>
        </w:sectPr>
      </w:pPr>
      <w:r>
        <w:rPr>
          <w:rFonts w:ascii="Arial" w:cs="Arial" w:eastAsia="Arial" w:hAnsi="Arial"/>
          <w:color w:val="800080"/>
          <w:spacing w:val="0"/>
          <w:w w:val="100"/>
          <w:sz w:val="32"/>
          <w:szCs w:val="32"/>
        </w:rPr>
        <w:t>The</w:t>
      </w:r>
      <w:r>
        <w:rPr>
          <w:rFonts w:ascii="Arial" w:cs="Arial" w:eastAsia="Arial" w:hAnsi="Arial"/>
          <w:color w:val="800080"/>
          <w:spacing w:val="-6"/>
          <w:w w:val="100"/>
          <w:sz w:val="32"/>
          <w:szCs w:val="32"/>
        </w:rPr>
        <w:t> 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ed</w:t>
      </w:r>
      <w:r>
        <w:rPr>
          <w:rFonts w:ascii="Arial" w:cs="Arial" w:eastAsia="Arial" w:hAnsi="Arial"/>
          <w:color w:val="800080"/>
          <w:spacing w:val="1"/>
          <w:w w:val="99"/>
          <w:sz w:val="32"/>
          <w:szCs w:val="32"/>
        </w:rPr>
        <w:t>i</w:t>
      </w:r>
      <w:r>
        <w:rPr>
          <w:rFonts w:ascii="Arial" w:cs="Arial" w:eastAsia="Arial" w:hAnsi="Arial"/>
          <w:color w:val="800080"/>
          <w:spacing w:val="0"/>
          <w:w w:val="99"/>
          <w:sz w:val="32"/>
          <w:szCs w:val="32"/>
        </w:rPr>
        <w:t>tors.</w:t>
      </w:r>
      <w:r>
        <w:rPr>
          <w:rFonts w:ascii="Arial" w:cs="Arial" w:eastAsia="Arial" w:hAnsi="Arial"/>
          <w:color w:val="000000"/>
          <w:spacing w:val="0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1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32"/>
          <w:szCs w:val="32"/>
        </w:rPr>
        <w:jc w:val="center"/>
        <w:spacing w:before="18"/>
        <w:ind w:left="2469" w:right="2433"/>
      </w:pP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g</w:t>
      </w:r>
      <w:r>
        <w:rPr>
          <w:rFonts w:ascii="Arial" w:cs="Arial" w:eastAsia="Arial" w:hAnsi="Arial"/>
          <w:b/>
          <w:spacing w:val="-1"/>
          <w:w w:val="99"/>
          <w:sz w:val="32"/>
          <w:szCs w:val="32"/>
        </w:rPr>
        <w:t>o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p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āla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-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p</w:t>
      </w:r>
      <w:r>
        <w:rPr>
          <w:rFonts w:ascii="Arial" w:cs="Arial" w:eastAsia="Arial" w:hAnsi="Arial"/>
          <w:b/>
          <w:spacing w:val="-1"/>
          <w:w w:val="99"/>
          <w:sz w:val="32"/>
          <w:szCs w:val="32"/>
        </w:rPr>
        <w:t>ū</w:t>
      </w:r>
      <w:r>
        <w:rPr>
          <w:rFonts w:ascii="Arial" w:cs="Arial" w:eastAsia="Arial" w:hAnsi="Arial"/>
          <w:b/>
          <w:spacing w:val="5"/>
          <w:w w:val="99"/>
          <w:sz w:val="32"/>
          <w:szCs w:val="32"/>
        </w:rPr>
        <w:t>r</w:t>
      </w:r>
      <w:r>
        <w:rPr>
          <w:rFonts w:ascii="Arial" w:cs="Arial" w:eastAsia="Arial" w:hAnsi="Arial"/>
          <w:b/>
          <w:spacing w:val="-5"/>
          <w:w w:val="99"/>
          <w:sz w:val="32"/>
          <w:szCs w:val="32"/>
        </w:rPr>
        <w:t>v</w:t>
      </w:r>
      <w:r>
        <w:rPr>
          <w:rFonts w:ascii="Arial" w:cs="Arial" w:eastAsia="Arial" w:hAnsi="Arial"/>
          <w:b/>
          <w:spacing w:val="3"/>
          <w:w w:val="99"/>
          <w:sz w:val="32"/>
          <w:szCs w:val="32"/>
        </w:rPr>
        <w:t>a</w:t>
      </w:r>
      <w:r>
        <w:rPr>
          <w:rFonts w:ascii="Arial" w:cs="Arial" w:eastAsia="Arial" w:hAnsi="Arial"/>
          <w:b/>
          <w:spacing w:val="-1"/>
          <w:w w:val="99"/>
          <w:sz w:val="32"/>
          <w:szCs w:val="32"/>
        </w:rPr>
        <w:t>-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t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ā</w:t>
      </w:r>
      <w:r>
        <w:rPr>
          <w:rFonts w:ascii="Arial" w:cs="Arial" w:eastAsia="Arial" w:hAnsi="Arial"/>
          <w:b/>
          <w:spacing w:val="-10"/>
          <w:w w:val="99"/>
          <w:sz w:val="32"/>
          <w:szCs w:val="32"/>
        </w:rPr>
        <w:t>p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an</w:t>
      </w:r>
      <w:r>
        <w:rPr>
          <w:rFonts w:ascii="Arial" w:cs="Arial" w:eastAsia="Arial" w:hAnsi="Arial"/>
          <w:b/>
          <w:spacing w:val="4"/>
          <w:w w:val="99"/>
          <w:sz w:val="32"/>
          <w:szCs w:val="32"/>
        </w:rPr>
        <w:t>ī</w:t>
      </w:r>
      <w:r>
        <w:rPr>
          <w:rFonts w:ascii="Arial" w:cs="Arial" w:eastAsia="Arial" w:hAnsi="Arial"/>
          <w:b/>
          <w:spacing w:val="-5"/>
          <w:w w:val="99"/>
          <w:sz w:val="32"/>
          <w:szCs w:val="32"/>
        </w:rPr>
        <w:t>y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o</w:t>
      </w:r>
      <w:r>
        <w:rPr>
          <w:rFonts w:ascii="Arial" w:cs="Arial" w:eastAsia="Arial" w:hAnsi="Arial"/>
          <w:b/>
          <w:spacing w:val="-8"/>
          <w:w w:val="99"/>
          <w:sz w:val="32"/>
          <w:szCs w:val="32"/>
        </w:rPr>
        <w:t>p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an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i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ṣat</w:t>
      </w:r>
      <w:r>
        <w:rPr>
          <w:rFonts w:ascii="Arial" w:cs="Arial" w:eastAsia="Arial" w:hAnsi="Arial"/>
          <w:spacing w:val="0"/>
          <w:w w:val="100"/>
          <w:sz w:val="32"/>
          <w:szCs w:val="32"/>
        </w:rPr>
      </w:r>
    </w:p>
    <w:p>
      <w:pPr>
        <w:rPr>
          <w:sz w:val="13"/>
          <w:szCs w:val="13"/>
        </w:rPr>
        <w:jc w:val="left"/>
        <w:spacing w:before="6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60"/>
      </w:pP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For</w:t>
      </w:r>
      <w:r>
        <w:rPr>
          <w:rFonts w:ascii="Arial" w:cs="Arial" w:eastAsia="Arial" w:hAnsi="Arial"/>
          <w:b/>
          <w:spacing w:val="-2"/>
          <w:w w:val="100"/>
          <w:sz w:val="24"/>
          <w:szCs w:val="24"/>
        </w:rPr>
        <w:t>e</w:t>
      </w:r>
      <w:r>
        <w:rPr>
          <w:rFonts w:ascii="Arial" w:cs="Arial" w:eastAsia="Arial" w:hAnsi="Arial"/>
          <w:b/>
          <w:spacing w:val="5"/>
          <w:w w:val="100"/>
          <w:sz w:val="24"/>
          <w:szCs w:val="24"/>
        </w:rPr>
        <w:t>w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or</w:t>
      </w:r>
      <w:r>
        <w:rPr>
          <w:rFonts w:ascii="Arial" w:cs="Arial" w:eastAsia="Arial" w:hAnsi="Arial"/>
          <w:b/>
          <w:spacing w:val="-3"/>
          <w:w w:val="100"/>
          <w:sz w:val="24"/>
          <w:szCs w:val="24"/>
        </w:rPr>
        <w:t>d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  <w:t>:</w:t>
      </w:r>
      <w:r>
        <w:rPr>
          <w:rFonts w:ascii="Arial" w:cs="Arial" w:eastAsia="Arial" w:hAnsi="Arial"/>
          <w:b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No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tic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ition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ide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4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scr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ssibl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ical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ical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its,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5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-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x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t.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sci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ically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tic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ical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st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s.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rth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ss,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rat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cross,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rve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re,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scie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rt.</w:t>
      </w:r>
    </w:p>
    <w:p>
      <w:pPr>
        <w:rPr>
          <w:sz w:val="26"/>
          <w:szCs w:val="26"/>
        </w:rPr>
        <w:jc w:val="left"/>
        <w:spacing w:before="1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95"/>
      </w:pPr>
      <w:r>
        <w:rPr>
          <w:rFonts w:ascii="Arial" w:cs="Arial" w:eastAsia="Arial" w:hAnsi="Arial"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itio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rely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rue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ma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scr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ch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-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icks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.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ly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rue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itio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likely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true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scr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BY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tic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led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ith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le</w:t>
      </w:r>
      <w:r>
        <w:rPr>
          <w:rFonts w:ascii="Arial" w:cs="Arial" w:eastAsia="Arial" w:hAnsi="Arial"/>
          <w:spacing w:val="7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ing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-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128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ick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ing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: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cit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Alt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</w:t>
      </w:r>
      <w:r>
        <w:rPr>
          <w:rFonts w:ascii="Arial" w:cs="Arial" w:eastAsia="Arial" w:hAnsi="Arial"/>
          <w:spacing w:val="-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ib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rat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ly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rca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x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4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'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t,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rt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cie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-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ing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x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t,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le,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rol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rat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cles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ke</w:t>
      </w:r>
      <w:r>
        <w:rPr>
          <w:rFonts w:ascii="Arial" w:cs="Arial" w:eastAsia="Arial" w:hAnsi="Arial"/>
          <w:spacing w:val="6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iti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ing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st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t,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5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'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ib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817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Ast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sks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(*)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ica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wro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Not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ll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K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.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Brze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z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inski)</w:t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center"/>
        <w:ind w:left="4222" w:right="418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—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)0(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—</w:t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87"/>
        <w:sectPr>
          <w:pgNumType w:start="2"/>
          <w:pgMar w:bottom="280" w:footer="767" w:header="746" w:left="1340" w:right="1380" w:top="980"/>
          <w:headerReference r:id="rId5" w:type="default"/>
          <w:footerReference r:id="rId6" w:type="default"/>
          <w:pgSz w:h="15840" w:w="12240"/>
        </w:sectPr>
      </w:pPr>
      <w:r>
        <w:rPr>
          <w:rFonts w:ascii="Arial" w:cs="Arial" w:eastAsia="Arial" w:hAnsi="Arial"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ition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ith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lp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ṇ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’s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si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w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l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rs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ry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it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=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5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his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ry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ition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si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7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8"/>
          <w:szCs w:val="18"/>
        </w:rPr>
        <w:jc w:val="center"/>
        <w:spacing w:before="38"/>
        <w:ind w:left="3342" w:right="3358"/>
      </w:pP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18"/>
          <w:szCs w:val="1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is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f</w:t>
      </w:r>
      <w:r>
        <w:rPr>
          <w:rFonts w:ascii="Arial" w:cs="Arial" w:eastAsia="Arial" w:hAnsi="Arial"/>
          <w:spacing w:val="3"/>
          <w:w w:val="100"/>
          <w:position w:val="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rs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f</w:t>
      </w:r>
      <w:r>
        <w:rPr>
          <w:rFonts w:ascii="Arial" w:cs="Arial" w:eastAsia="Arial" w:hAnsi="Arial"/>
          <w:spacing w:val="3"/>
          <w:w w:val="100"/>
          <w:position w:val="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iti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s.</w:t>
      </w:r>
      <w:r>
        <w:rPr>
          <w:rFonts w:ascii="Arial" w:cs="Arial" w:eastAsia="Arial" w:hAnsi="Arial"/>
          <w:spacing w:val="4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śr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ī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lo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j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ti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(P)</w:t>
      </w:r>
    </w:p>
    <w:p>
      <w:pPr>
        <w:rPr>
          <w:sz w:val="26"/>
          <w:szCs w:val="26"/>
        </w:rPr>
        <w:jc w:val="left"/>
        <w:spacing w:before="13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8"/>
          <w:szCs w:val="18"/>
        </w:rPr>
        <w:jc w:val="center"/>
        <w:ind w:left="3078" w:right="3096"/>
      </w:pP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18"/>
          <w:szCs w:val="1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124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la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3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-4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l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is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iṣ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6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ṭ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ing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f</w:t>
      </w:r>
      <w:r>
        <w:rPr>
          <w:rFonts w:ascii="Arial" w:cs="Arial" w:eastAsia="Arial" w:hAnsi="Arial"/>
          <w:spacing w:val="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ḍ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iṣa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.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raṁ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rṇ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iḥ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ś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ṛ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ḥ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raṁ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śy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kṣ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ir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ja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ḥ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.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ir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ṅ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is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ṣṭ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ḥ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.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ḥ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.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tiḥ</w:t>
      </w:r>
      <w:r>
        <w:rPr>
          <w:rFonts w:ascii="Arial" w:cs="Arial" w:eastAsia="Arial" w:hAnsi="Arial"/>
          <w:i/>
          <w:spacing w:val="5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tiḥ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ti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ḥ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9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center"/>
        <w:ind w:left="1249" w:right="1268"/>
      </w:pP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ācakaḥ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ācakaḥ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center"/>
        <w:ind w:left="1331" w:right="135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/>
      </w:pP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ly</w:t>
      </w:r>
      <w:r>
        <w:rPr>
          <w:rFonts w:ascii="Arial" w:cs="Arial" w:eastAsia="Arial" w:hAnsi="Arial"/>
          <w:spacing w:val="-3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2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-2"/>
          <w:sz w:val="16"/>
          <w:szCs w:val="16"/>
        </w:rPr>
        <w:t>,</w:t>
      </w:r>
      <w:r>
        <w:rPr>
          <w:rFonts w:ascii="Arial" w:cs="Arial" w:eastAsia="Arial" w:hAnsi="Arial"/>
          <w:spacing w:val="-1"/>
          <w:w w:val="100"/>
          <w:position w:val="-2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(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i/>
          <w:spacing w:val="-2"/>
          <w:w w:val="100"/>
          <w:position w:val="-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4"/>
          <w:szCs w:val="24"/>
        </w:rPr>
        <w:jc w:val="left"/>
        <w:spacing w:before="20" w:line="240" w:lineRule="exact"/>
        <w:sectPr>
          <w:pgMar w:bottom="280" w:footer="767" w:header="746" w:left="1340" w:right="1320" w:top="980"/>
          <w:pgSz w:h="15840" w:w="12240"/>
        </w:sectPr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25"/>
        <w:ind w:left="100" w:right="-62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(1)</w:t>
      </w:r>
      <w:r>
        <w:rPr>
          <w:rFonts w:ascii="Arial" w:cs="Arial" w:eastAsia="Arial" w:hAnsi="Arial"/>
          <w:b/>
          <w:spacing w:val="0"/>
          <w:w w:val="100"/>
          <w:position w:val="8"/>
          <w:sz w:val="16"/>
          <w:szCs w:val="16"/>
        </w:rPr>
        <w:t>*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</w:r>
    </w:p>
    <w:p>
      <w:pPr>
        <w:rPr>
          <w:sz w:val="14"/>
          <w:szCs w:val="14"/>
        </w:rPr>
        <w:jc w:val="left"/>
        <w:spacing w:before="6" w:line="140" w:lineRule="exact"/>
      </w:pPr>
      <w:r>
        <w:br w:type="column"/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</w:pP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sac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c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ṭ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00" w:lineRule="exact"/>
        <w:ind w:left="14"/>
        <w:sectPr>
          <w:type w:val="continuous"/>
          <w:pgSz w:h="15840" w:w="12240"/>
          <w:pgMar w:bottom="280" w:left="1340" w:right="1320" w:top="1480"/>
          <w:cols w:equalWidth="off" w:num="2">
            <w:col w:space="1036" w:w="507"/>
            <w:col w:w="8037"/>
          </w:cols>
        </w:sectPr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sākṣiṇe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2"/>
          <w:szCs w:val="22"/>
        </w:rPr>
        <w:jc w:val="left"/>
        <w:spacing w:before="18"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49" w:line="320" w:lineRule="exact"/>
        <w:ind w:left="100" w:right="69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—kaḥ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saṁsara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2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jñ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BV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1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6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0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ñ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5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236" w:lineRule="auto"/>
        <w:ind w:left="100" w:right="895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āca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aḥ—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6</w:t>
      </w:r>
      <w:r>
        <w:rPr>
          <w:rFonts w:ascii="Arial" w:cs="Arial" w:eastAsia="Arial" w:hAnsi="Arial"/>
          <w:b/>
          <w:spacing w:val="25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9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291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44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śr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ī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l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vijñ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BV);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vij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ñ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iva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jñ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5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ty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6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iti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HBV.</w:t>
      </w:r>
    </w:p>
    <w:p>
      <w:pPr>
        <w:rPr>
          <w:sz w:val="26"/>
          <w:szCs w:val="26"/>
        </w:rPr>
        <w:jc w:val="left"/>
        <w:spacing w:before="12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—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kaḥ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gop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a-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kaḥ</w:t>
      </w:r>
      <w:r>
        <w:rPr>
          <w:rFonts w:ascii="Arial" w:cs="Arial" w:eastAsia="Arial" w:hAnsi="Arial"/>
          <w:b/>
          <w:spacing w:val="-9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9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/>
      </w:pPr>
      <w:r>
        <w:pict>
          <v:group coordorigin="1440,1451" coordsize="2880,0" style="position:absolute;margin-left:72.024pt;margin-top:72.5399pt;width:144.02pt;height:0pt;mso-position-horizontal-relative:page;mso-position-vertical-relative:paragraph;z-index:-989">
            <v:shape coordorigin="1440,1451" coordsize="2880,0" filled="f" path="m1440,1451l4321,1451e" strokecolor="#000000" stroked="t" strokeweight="0.70004pt" style="position:absolute;left:1440;top:1451;width:2880;height:0">
              <v:path arrowok="t"/>
            </v:shape>
            <w10:wrap type="none"/>
          </v:group>
        </w:pic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i/>
          <w:spacing w:val="-2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BV);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k</w:t>
      </w:r>
      <w:r>
        <w:rPr>
          <w:rFonts w:ascii="Arial" w:cs="Arial" w:eastAsia="Arial" w:hAnsi="Arial"/>
          <w:i/>
          <w:spacing w:val="3"/>
          <w:w w:val="100"/>
          <w:position w:val="-1"/>
          <w:sz w:val="24"/>
          <w:szCs w:val="24"/>
        </w:rPr>
        <w:t>o</w:t>
      </w:r>
      <w:r>
        <w:rPr>
          <w:rFonts w:ascii="Arial" w:cs="Arial" w:eastAsia="Arial" w:hAnsi="Arial"/>
          <w:i/>
          <w:spacing w:val="-5"/>
          <w:w w:val="100"/>
          <w:position w:val="-1"/>
          <w:sz w:val="24"/>
          <w:szCs w:val="24"/>
        </w:rPr>
        <w:t>’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v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iti</w:t>
      </w:r>
      <w:r>
        <w:rPr>
          <w:rFonts w:ascii="Arial" w:cs="Arial" w:eastAsia="Arial" w:hAnsi="Arial"/>
          <w:i/>
          <w:spacing w:val="4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2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-2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-2"/>
          <w:sz w:val="16"/>
          <w:szCs w:val="16"/>
        </w:rPr>
        <w:t>2,</w:t>
      </w:r>
      <w:r>
        <w:rPr>
          <w:rFonts w:ascii="Arial" w:cs="Arial" w:eastAsia="Arial" w:hAnsi="Arial"/>
          <w:spacing w:val="0"/>
          <w:w w:val="100"/>
          <w:position w:val="-2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R),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o</w:t>
      </w:r>
      <w:r>
        <w:rPr>
          <w:rFonts w:ascii="Arial" w:cs="Arial" w:eastAsia="Arial" w:hAnsi="Arial"/>
          <w:i/>
          <w:spacing w:val="-5"/>
          <w:w w:val="100"/>
          <w:position w:val="-1"/>
          <w:sz w:val="24"/>
          <w:szCs w:val="24"/>
        </w:rPr>
        <w:t>’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u</w:t>
      </w:r>
      <w:r>
        <w:rPr>
          <w:rFonts w:ascii="Arial" w:cs="Arial" w:eastAsia="Arial" w:hAnsi="Arial"/>
          <w:i/>
          <w:spacing w:val="2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(BY);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3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l</w:t>
      </w:r>
      <w:r>
        <w:rPr>
          <w:rFonts w:ascii="Arial" w:cs="Arial" w:eastAsia="Arial" w:hAnsi="Arial"/>
          <w:i/>
          <w:spacing w:val="-1"/>
          <w:w w:val="100"/>
          <w:position w:val="-1"/>
          <w:sz w:val="24"/>
          <w:szCs w:val="24"/>
        </w:rPr>
        <w:t>l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b</w:t>
      </w:r>
      <w:r>
        <w:rPr>
          <w:rFonts w:ascii="Arial" w:cs="Arial" w:eastAsia="Arial" w:hAnsi="Arial"/>
          <w:i/>
          <w:spacing w:val="-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ś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ca</w:t>
      </w:r>
      <w:r>
        <w:rPr>
          <w:rFonts w:ascii="Arial" w:cs="Arial" w:eastAsia="Arial" w:hAnsi="Arial"/>
          <w:i/>
          <w:spacing w:val="3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(J</w:t>
      </w:r>
      <w:r>
        <w:rPr>
          <w:rFonts w:ascii="Arial" w:cs="Arial" w:eastAsia="Arial" w:hAnsi="Arial"/>
          <w:spacing w:val="-2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2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-2"/>
          <w:sz w:val="16"/>
          <w:szCs w:val="16"/>
        </w:rPr>
        <w:t>,</w:t>
      </w:r>
      <w:r>
        <w:rPr>
          <w:rFonts w:ascii="Arial" w:cs="Arial" w:eastAsia="Arial" w:hAnsi="Arial"/>
          <w:spacing w:val="-3"/>
          <w:w w:val="100"/>
          <w:position w:val="-2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4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before="37"/>
        <w:ind w:left="100"/>
        <w:sectPr>
          <w:type w:val="continuous"/>
          <w:pgSz w:h="15840" w:w="12240"/>
          <w:pgMar w:bottom="280" w:left="1340" w:right="1320" w:top="1480"/>
        </w:sectPr>
      </w:pPr>
      <w:r>
        <w:rPr>
          <w:rFonts w:ascii="Arial" w:cs="Arial" w:eastAsia="Arial" w:hAnsi="Arial"/>
          <w:spacing w:val="0"/>
          <w:w w:val="100"/>
          <w:position w:val="6"/>
          <w:sz w:val="13"/>
          <w:szCs w:val="13"/>
        </w:rPr>
        <w:t>*</w:t>
      </w:r>
      <w:r>
        <w:rPr>
          <w:rFonts w:ascii="Arial" w:cs="Arial" w:eastAsia="Arial" w:hAnsi="Arial"/>
          <w:spacing w:val="18"/>
          <w:w w:val="100"/>
          <w:position w:val="6"/>
          <w:sz w:val="13"/>
          <w:szCs w:val="13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B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Y</w:t>
      </w:r>
      <w:r>
        <w:rPr>
          <w:rFonts w:ascii="Arial" w:cs="Arial" w:eastAsia="Arial" w:hAnsi="Arial"/>
          <w:spacing w:val="-6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(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he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d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tor?)</w:t>
      </w:r>
      <w:r>
        <w:rPr>
          <w:rFonts w:ascii="Arial" w:cs="Arial" w:eastAsia="Arial" w:hAnsi="Arial"/>
          <w:spacing w:val="-6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pre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c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d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-7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c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-4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w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th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prat</w:t>
      </w:r>
      <w:r>
        <w:rPr>
          <w:rFonts w:ascii="Arial" w:cs="Arial" w:eastAsia="Arial" w:hAnsi="Arial"/>
          <w:i/>
          <w:spacing w:val="2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i/>
          <w:spacing w:val="2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i/>
          <w:spacing w:val="2"/>
          <w:w w:val="100"/>
          <w:position w:val="0"/>
          <w:sz w:val="20"/>
          <w:szCs w:val="20"/>
        </w:rPr>
        <w:t>p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i/>
          <w:spacing w:val="1"/>
          <w:w w:val="100"/>
          <w:position w:val="0"/>
          <w:sz w:val="20"/>
          <w:szCs w:val="20"/>
        </w:rPr>
        <w:t>ṣ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i/>
          <w:spacing w:val="2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,</w:t>
      </w:r>
      <w:r>
        <w:rPr>
          <w:rFonts w:ascii="Arial" w:cs="Arial" w:eastAsia="Arial" w:hAnsi="Arial"/>
          <w:i/>
          <w:spacing w:val="-15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i/>
          <w:spacing w:val="2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ṅ</w:t>
      </w:r>
      <w:r>
        <w:rPr>
          <w:rFonts w:ascii="Arial" w:cs="Arial" w:eastAsia="Arial" w:hAnsi="Arial"/>
          <w:i/>
          <w:spacing w:val="1"/>
          <w:w w:val="100"/>
          <w:position w:val="0"/>
          <w:sz w:val="20"/>
          <w:szCs w:val="20"/>
        </w:rPr>
        <w:t>g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0"/>
          <w:szCs w:val="20"/>
        </w:rPr>
        <w:t>c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i/>
          <w:spacing w:val="3"/>
          <w:w w:val="100"/>
          <w:position w:val="0"/>
          <w:sz w:val="20"/>
          <w:szCs w:val="20"/>
        </w:rPr>
        <w:t>r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ṇ</w:t>
      </w:r>
      <w:r>
        <w:rPr>
          <w:rFonts w:ascii="Arial" w:cs="Arial" w:eastAsia="Arial" w:hAnsi="Arial"/>
          <w:i/>
          <w:spacing w:val="2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m.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7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49" w:line="320" w:lineRule="exact"/>
        <w:ind w:left="100" w:right="95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(5)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tān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brāhma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aḥ—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tā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31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ceti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sakalaṁ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172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rṣako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20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BV,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vid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ja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'v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4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g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ī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ja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vidy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lā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rera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ḥ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5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HBV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ith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x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l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w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ich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1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(6)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3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7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568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lt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ing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ras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'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ṛto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tīti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2,</w:t>
      </w:r>
      <w:r>
        <w:rPr>
          <w:rFonts w:ascii="Arial" w:cs="Arial" w:eastAsia="Arial" w:hAnsi="Arial"/>
          <w:spacing w:val="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3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(7)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ḥ—k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?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ṣatā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5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āk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kim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vā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BV),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viv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ṣ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BV).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(8)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hai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—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gop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veśam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ab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a-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māś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ru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(9)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—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sat-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ḍ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5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me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tām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ḍ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Alt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rn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ing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(10)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gop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gop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-ma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śray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(BY).</w:t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(11)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a-k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ṅ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-se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aṁś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cetasā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kto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saṁ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teḥ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9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cin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*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spacing w:line="320" w:lineRule="exact"/>
        <w:ind w:left="100" w:right="469"/>
        <w:sectPr>
          <w:pgMar w:bottom="280" w:footer="767" w:header="746" w:left="1340" w:right="1480" w:top="980"/>
          <w:pgSz w:h="15840" w:w="12240"/>
        </w:sectPr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(12)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ja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āta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kāmā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ekaṁ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pa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1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camam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an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spacing w:val="0"/>
          <w:w w:val="100"/>
          <w:position w:val="0"/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7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38"/>
        <w:ind w:left="100"/>
      </w:pP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ṅ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mī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amasau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5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rasy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(KK,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P);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iti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ly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raj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5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ū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ryāc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ra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iḥ</w:t>
      </w:r>
      <w:r>
        <w:rPr>
          <w:rFonts w:ascii="Arial" w:cs="Arial" w:eastAsia="Arial" w:hAnsi="Arial"/>
          <w:i/>
          <w:spacing w:val="4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).</w:t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(13)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eṣa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ḥ—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-8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etad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18"/>
          <w:szCs w:val="1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gop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a-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et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ak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cc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ed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spacing w:val="0"/>
          <w:w w:val="100"/>
          <w:position w:val="0"/>
          <w:sz w:val="18"/>
          <w:szCs w:val="1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āsti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kṣu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5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kṛṣṇ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rts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kṛṣṇ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-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3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l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l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ya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/>
      </w:pPr>
      <w:r>
        <w:rPr>
          <w:rFonts w:ascii="Arial" w:cs="Arial" w:eastAsia="Arial" w:hAnsi="Arial"/>
          <w:spacing w:val="-1"/>
          <w:w w:val="100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4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-5"/>
          <w:w w:val="100"/>
          <w:position w:val="0"/>
          <w:sz w:val="24"/>
          <w:szCs w:val="24"/>
        </w:rPr>
        <w:t>’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2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5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(14)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ak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etad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ṣka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ś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BV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P,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).</w:t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tabs>
          <w:tab w:pos="820" w:val="left"/>
        </w:tabs>
        <w:jc w:val="left"/>
        <w:spacing w:line="237" w:lineRule="auto"/>
        <w:ind w:hanging="720" w:left="820" w:right="3351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(15)</w:t>
        <w:tab/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gop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to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ad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etāḥ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BV);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ijat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5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tabs>
          <w:tab w:pos="820" w:val="left"/>
        </w:tabs>
        <w:jc w:val="left"/>
        <w:ind w:hanging="720" w:left="820" w:right="3584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(16)</w:t>
        <w:tab/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7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āsau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iv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BV);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2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'v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ti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V).</w:t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3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(17)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—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eta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amāt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278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(18)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tān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—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āṣṭ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āśām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ḍ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ṅ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bhū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ḍ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eṣṭ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ṅg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00" w:lineRule="exact"/>
        <w:ind w:left="100"/>
        <w:sectPr>
          <w:pgMar w:bottom="280" w:footer="767" w:header="746" w:left="1340" w:right="1380" w:top="980"/>
          <w:pgSz w:h="15840" w:w="12240"/>
        </w:sectPr>
      </w:pP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6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śakt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9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8"/>
          <w:szCs w:val="18"/>
        </w:rPr>
        <w:jc w:val="left"/>
        <w:spacing w:before="3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38"/>
        <w:ind w:left="100" w:right="821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33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āsu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acār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rāl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2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ruk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iṇy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ād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P);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4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5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vīt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P,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R)</w:t>
      </w:r>
    </w:p>
    <w:p>
      <w:pPr>
        <w:rPr>
          <w:sz w:val="26"/>
          <w:szCs w:val="26"/>
        </w:rPr>
        <w:jc w:val="left"/>
        <w:spacing w:before="13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(19)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*</w:t>
      </w:r>
      <w:r>
        <w:rPr>
          <w:rFonts w:ascii="Arial" w:cs="Arial" w:eastAsia="Arial" w:hAnsi="Arial"/>
          <w:b/>
          <w:spacing w:val="29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8"/>
          <w:szCs w:val="28"/>
        </w:rPr>
        <w:jc w:val="left"/>
        <w:spacing w:before="1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 w:right="4556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eko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aśī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ḍ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ek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 w:right="3595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teṣāṁ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suk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3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2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-5"/>
          <w:w w:val="100"/>
          <w:position w:val="1"/>
          <w:sz w:val="24"/>
          <w:szCs w:val="24"/>
        </w:rPr>
        <w:t>’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-2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sid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iḥ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loss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tabs>
          <w:tab w:pos="820" w:val="left"/>
        </w:tabs>
        <w:jc w:val="both"/>
        <w:ind w:hanging="720" w:left="820" w:right="4072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(20)</w:t>
        <w:tab/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ceta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ceta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eko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āmān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teṣāṁ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atī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eta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1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tabs>
          <w:tab w:pos="820" w:val="left"/>
        </w:tabs>
        <w:jc w:val="left"/>
        <w:spacing w:line="237" w:lineRule="auto"/>
        <w:ind w:hanging="720" w:left="820" w:right="3636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(21)</w:t>
        <w:tab/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etad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ktāḥ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teṣām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akāś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78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ity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(k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cit);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ity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R;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HB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0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HB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(22)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4" w:line="320" w:lineRule="exact"/>
        <w:ind w:left="820" w:right="3249"/>
      </w:pP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tasmai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sma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buddh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229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rt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0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HB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8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4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6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4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0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-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vṛtti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HB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vṛtti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5</w:t>
      </w:r>
      <w:r>
        <w:rPr>
          <w:rFonts w:ascii="Arial" w:cs="Arial" w:eastAsia="Arial" w:hAnsi="Arial"/>
          <w:spacing w:val="20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vrajet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3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8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vrajet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3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vrajet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HBV.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tabs>
          <w:tab w:pos="820" w:val="left"/>
        </w:tabs>
        <w:jc w:val="left"/>
        <w:spacing w:line="320" w:lineRule="exact"/>
        <w:ind w:hanging="720" w:left="820" w:right="4151"/>
      </w:pPr>
      <w:r>
        <w:pict>
          <v:group coordorigin="1440,1737" coordsize="2880,0" style="position:absolute;margin-left:72.024pt;margin-top:86.856pt;width:144.02pt;height:0pt;mso-position-horizontal-relative:page;mso-position-vertical-relative:paragraph;z-index:-988">
            <v:shape coordorigin="1440,1737" coordsize="2880,0" filled="f" path="m1440,1737l4321,1737e" strokecolor="#000000" stroked="t" strokeweight="0.70004pt" style="position:absolute;left:1440;top:1737;width:2880;height:0">
              <v:path arrowok="t"/>
            </v:shape>
            <w10:wrap type="none"/>
          </v:group>
        </w:pic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(23)</w:t>
        <w:tab/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ṁkā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teṣām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0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tasmān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kṣ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asen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3"/>
          <w:szCs w:val="13"/>
        </w:rPr>
        <w:jc w:val="left"/>
        <w:spacing w:before="3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before="37"/>
        <w:ind w:left="100"/>
        <w:sectPr>
          <w:pgMar w:bottom="280" w:footer="767" w:header="746" w:left="1340" w:right="1320" w:top="980"/>
          <w:pgSz w:h="15840" w:w="12240"/>
        </w:sectPr>
      </w:pPr>
      <w:r>
        <w:rPr>
          <w:rFonts w:ascii="Arial" w:cs="Arial" w:eastAsia="Arial" w:hAnsi="Arial"/>
          <w:spacing w:val="0"/>
          <w:w w:val="100"/>
          <w:position w:val="6"/>
          <w:sz w:val="13"/>
          <w:szCs w:val="13"/>
        </w:rPr>
        <w:t>*</w:t>
      </w:r>
      <w:r>
        <w:rPr>
          <w:rFonts w:ascii="Arial" w:cs="Arial" w:eastAsia="Arial" w:hAnsi="Arial"/>
          <w:spacing w:val="18"/>
          <w:w w:val="100"/>
          <w:position w:val="6"/>
          <w:sz w:val="13"/>
          <w:szCs w:val="13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atra</w:t>
      </w:r>
      <w:r>
        <w:rPr>
          <w:rFonts w:ascii="Arial" w:cs="Arial" w:eastAsia="Arial" w:hAnsi="Arial"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tṛt</w:t>
      </w:r>
      <w:r>
        <w:rPr>
          <w:rFonts w:ascii="Arial" w:cs="Arial" w:eastAsia="Arial" w:hAnsi="Arial"/>
          <w:spacing w:val="5"/>
          <w:w w:val="100"/>
          <w:position w:val="0"/>
          <w:sz w:val="20"/>
          <w:szCs w:val="20"/>
        </w:rPr>
        <w:t>ī</w:t>
      </w:r>
      <w:r>
        <w:rPr>
          <w:rFonts w:ascii="Arial" w:cs="Arial" w:eastAsia="Arial" w:hAnsi="Arial"/>
          <w:spacing w:val="-4"/>
          <w:w w:val="100"/>
          <w:position w:val="0"/>
          <w:sz w:val="20"/>
          <w:szCs w:val="20"/>
        </w:rPr>
        <w:t>y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p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ṣ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ad</w:t>
      </w:r>
      <w:r>
        <w:rPr>
          <w:rFonts w:ascii="Arial" w:cs="Arial" w:eastAsia="Arial" w:hAnsi="Arial"/>
          <w:spacing w:val="-10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ārab</w:t>
      </w:r>
      <w:r>
        <w:rPr>
          <w:rFonts w:ascii="Arial" w:cs="Arial" w:eastAsia="Arial" w:hAnsi="Arial"/>
          <w:spacing w:val="4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-4"/>
          <w:w w:val="100"/>
          <w:position w:val="0"/>
          <w:sz w:val="20"/>
          <w:szCs w:val="20"/>
        </w:rPr>
        <w:t>y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e.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tabs>
          <w:tab w:pos="820" w:val="left"/>
        </w:tabs>
        <w:jc w:val="left"/>
        <w:spacing w:before="30" w:line="320" w:lineRule="exact"/>
        <w:ind w:hanging="720" w:left="820" w:right="3809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(24)</w:t>
        <w:tab/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etasmād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aśārṇā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ṅ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kām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(25)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ācā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te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acc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1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te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3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(26)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—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spacing w:val="0"/>
          <w:w w:val="100"/>
          <w:position w:val="0"/>
          <w:sz w:val="18"/>
          <w:szCs w:val="1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astād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11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80" w:lineRule="exact"/>
        <w:ind w:left="100" w:right="108"/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…1</w:t>
      </w:r>
      <w:r>
        <w:rPr>
          <w:rFonts w:ascii="Arial" w:cs="Arial" w:eastAsia="Arial" w:hAnsi="Arial"/>
          <w:spacing w:val="22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'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rat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HB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2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8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,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4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6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4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(a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s,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.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Vish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w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3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8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2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6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tc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4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0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raḥ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rted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?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/>
      </w:pP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3</w:t>
      </w:r>
      <w:r>
        <w:rPr>
          <w:rFonts w:ascii="Arial" w:cs="Arial" w:eastAsia="Arial" w:hAnsi="Arial"/>
          <w:spacing w:val="22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ruṣ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ḥ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ins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-1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?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9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235" w:lineRule="auto"/>
        <w:ind w:left="100" w:right="101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(27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aṣṭ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aśārṇaṁ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ṭ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kṣato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teṣv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akṣareṣu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āk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6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7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8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ād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9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kāśaṁ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khā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2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0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6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tta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akā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tta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-2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14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sakalam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HB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ṣ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ṭ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rū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4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-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HB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ā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's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ry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rs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rā</w:t>
      </w:r>
      <w:r>
        <w:rPr>
          <w:rFonts w:ascii="Arial" w:cs="Arial" w:eastAsia="Arial" w:hAnsi="Arial"/>
          <w:i/>
          <w:spacing w:val="-2"/>
          <w:w w:val="10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m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/>
      </w:pP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ry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1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.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1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6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;</w:t>
      </w:r>
      <w:r>
        <w:rPr>
          <w:rFonts w:ascii="Arial" w:cs="Arial" w:eastAsia="Arial" w:hAnsi="Arial"/>
          <w:spacing w:val="4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4</w:t>
      </w:r>
      <w:r>
        <w:rPr>
          <w:rFonts w:ascii="Arial" w:cs="Arial" w:eastAsia="Arial" w:hAnsi="Arial"/>
          <w:spacing w:val="2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5</w:t>
      </w:r>
      <w:r>
        <w:rPr>
          <w:rFonts w:ascii="Arial" w:cs="Arial" w:eastAsia="Arial" w:hAnsi="Arial"/>
          <w:spacing w:val="2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l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rā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6</w:t>
      </w:r>
      <w:r>
        <w:rPr>
          <w:rFonts w:ascii="Arial" w:cs="Arial" w:eastAsia="Arial" w:hAnsi="Arial"/>
          <w:spacing w:val="2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'g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ḥ</w:t>
      </w:r>
      <w:r>
        <w:rPr>
          <w:rFonts w:ascii="Arial" w:cs="Arial" w:eastAsia="Arial" w:hAnsi="Arial"/>
          <w:i/>
          <w:spacing w:val="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*;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7</w:t>
      </w:r>
      <w:r>
        <w:rPr>
          <w:rFonts w:ascii="Arial" w:cs="Arial" w:eastAsia="Arial" w:hAnsi="Arial"/>
          <w:spacing w:val="2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8</w:t>
      </w:r>
      <w:r>
        <w:rPr>
          <w:rFonts w:ascii="Arial" w:cs="Arial" w:eastAsia="Arial" w:hAnsi="Arial"/>
          <w:spacing w:val="2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rka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260" w:lineRule="exact"/>
        <w:ind w:left="100"/>
      </w:pP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9</w:t>
      </w:r>
      <w:r>
        <w:rPr>
          <w:rFonts w:ascii="Arial" w:cs="Arial" w:eastAsia="Arial" w:hAnsi="Arial"/>
          <w:spacing w:val="2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kṛṣṇ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0</w:t>
      </w:r>
      <w:r>
        <w:rPr>
          <w:rFonts w:ascii="Arial" w:cs="Arial" w:eastAsia="Arial" w:hAnsi="Arial"/>
          <w:spacing w:val="2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HB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1</w:t>
      </w:r>
      <w:r>
        <w:rPr>
          <w:rFonts w:ascii="Arial" w:cs="Arial" w:eastAsia="Arial" w:hAnsi="Arial"/>
          <w:spacing w:val="-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iti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2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rts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rāt,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13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</w:r>
    </w:p>
    <w:p>
      <w:pPr>
        <w:rPr>
          <w:rFonts w:ascii="Arial" w:cs="Arial" w:eastAsia="Arial" w:hAnsi="Arial"/>
          <w:sz w:val="16"/>
          <w:szCs w:val="16"/>
        </w:rPr>
        <w:jc w:val="center"/>
        <w:spacing w:line="0" w:lineRule="exact"/>
        <w:ind w:left="3196" w:right="6142"/>
        <w:sectPr>
          <w:pgMar w:bottom="280" w:footer="767" w:header="746" w:left="1340" w:right="1320" w:top="980"/>
          <w:pgSz w:h="15840" w:w="12240"/>
        </w:sectPr>
      </w:pPr>
      <w:r>
        <w:rPr>
          <w:rFonts w:ascii="Arial" w:cs="Arial" w:eastAsia="Arial" w:hAnsi="Arial"/>
          <w:spacing w:val="-1"/>
          <w:w w:val="100"/>
          <w:position w:val="-13"/>
          <w:sz w:val="16"/>
          <w:szCs w:val="16"/>
        </w:rPr>
        <w:t>15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260" w:lineRule="exact"/>
        <w:ind w:left="100" w:right="-61"/>
      </w:pP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HB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-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4</w:t>
      </w:r>
      <w:r>
        <w:rPr>
          <w:rFonts w:ascii="Arial" w:cs="Arial" w:eastAsia="Arial" w:hAnsi="Arial"/>
          <w:spacing w:val="20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iti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1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/>
      </w:pP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position w:val="-1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st</w:t>
      </w:r>
      <w:r>
        <w:rPr>
          <w:rFonts w:ascii="Arial" w:cs="Arial" w:eastAsia="Arial" w:hAnsi="Arial"/>
          <w:spacing w:val="3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i</w:t>
      </w:r>
      <w:r>
        <w:rPr>
          <w:rFonts w:ascii="Arial" w:cs="Arial" w:eastAsia="Arial" w:hAnsi="Arial"/>
          <w:i/>
          <w:spacing w:val="-2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sectPr>
          <w:type w:val="continuous"/>
          <w:pgSz w:h="15840" w:w="12240"/>
          <w:pgMar w:bottom="280" w:left="1340" w:right="1320" w:top="1480"/>
          <w:cols w:equalWidth="off" w:num="2">
            <w:col w:space="241" w:w="3229"/>
            <w:col w:w="6110"/>
          </w:cols>
        </w:sectPr>
      </w:pPr>
      <w:r>
        <w:br w:type="column"/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w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4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la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f</w:t>
      </w:r>
      <w:r>
        <w:rPr>
          <w:rFonts w:ascii="Arial" w:cs="Arial" w:eastAsia="Arial" w:hAnsi="Arial"/>
          <w:spacing w:val="5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</w:p>
    <w:p>
      <w:pPr>
        <w:rPr>
          <w:sz w:val="24"/>
          <w:szCs w:val="24"/>
        </w:rPr>
        <w:jc w:val="left"/>
        <w:spacing w:before="1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spacing w:before="38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(28)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ātmā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spacing w:val="0"/>
          <w:w w:val="100"/>
          <w:position w:val="0"/>
          <w:sz w:val="18"/>
          <w:szCs w:val="1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ṁkā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5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iva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0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yitvā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V,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  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spacing w:val="-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’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’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(29)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cakṣ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tatam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smād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10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asen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ased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  <w:sectPr>
          <w:type w:val="continuous"/>
          <w:pgSz w:h="15840" w:w="12240"/>
          <w:pgMar w:bottom="280" w:left="1340" w:right="1320" w:top="1480"/>
        </w:sectPr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29" w:line="235" w:lineRule="auto"/>
        <w:ind w:left="100" w:right="63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(30)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ek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—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āj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ās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satat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2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o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traṁ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ivaly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sya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sṛty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(31)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—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5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-10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cat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8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(32)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camād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ase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5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HBV</w:t>
      </w:r>
    </w:p>
    <w:p>
      <w:pPr>
        <w:rPr>
          <w:sz w:val="28"/>
          <w:szCs w:val="28"/>
        </w:rPr>
        <w:jc w:val="left"/>
        <w:spacing w:before="4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tabs>
          <w:tab w:pos="820" w:val="left"/>
        </w:tabs>
        <w:jc w:val="left"/>
        <w:spacing w:line="320" w:lineRule="exact"/>
        <w:ind w:hanging="720" w:left="820" w:right="4185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(33)</w:t>
        <w:tab/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tato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aśeṣa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ṅ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00" w:lineRule="exact"/>
        <w:ind w:left="820"/>
      </w:pP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2"/>
        <w:ind w:left="82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asti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28"/>
          <w:szCs w:val="28"/>
        </w:rPr>
        <w:jc w:val="left"/>
        <w:spacing w:before="1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both"/>
        <w:spacing w:line="320" w:lineRule="exact"/>
        <w:ind w:left="100" w:right="762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(34)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c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satataṁ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2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ṣ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(35)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-st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6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eta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śv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4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(36)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(37)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kama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kam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kamal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4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(38)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ḍ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āk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ase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amā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asa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ṁs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(39)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kaṁsa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aṁśa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āś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keś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  <w:sectPr>
          <w:pgMar w:bottom="280" w:footer="767" w:header="746" w:left="1340" w:right="1380" w:top="980"/>
          <w:pgSz w:h="15840" w:w="12240"/>
        </w:sectPr>
      </w:pP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va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25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(40)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-ma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ḍ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(41)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amaḥ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-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(42)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āś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2"/>
        <w:ind w:left="820"/>
      </w:pP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tās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(43)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ṣkal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6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amo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(44)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meś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aṣṭaṁ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(45)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saṁsār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mām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(46)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keśa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māṁ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9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58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(47)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st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āmi</w:t>
      </w:r>
      <w:r>
        <w:rPr>
          <w:rFonts w:ascii="Arial" w:cs="Arial" w:eastAsia="Arial" w:hAnsi="Arial"/>
          <w:b/>
          <w:spacing w:val="5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6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-1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5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1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ca-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2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saṁs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āca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2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R;</w:t>
      </w:r>
      <w:r>
        <w:rPr>
          <w:rFonts w:ascii="Arial" w:cs="Arial" w:eastAsia="Arial" w:hAnsi="Arial"/>
          <w:spacing w:val="66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ye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-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 w:right="177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(48)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ed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8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sataḥ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3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(49)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ek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ṣad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  <w:sectPr>
          <w:pgMar w:bottom="280" w:footer="767" w:header="746" w:left="1340" w:right="1380" w:top="980"/>
          <w:pgSz w:h="15840" w:w="12240"/>
        </w:sectPr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HB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</w:p>
    <w:p>
      <w:pPr>
        <w:rPr>
          <w:sz w:val="18"/>
          <w:szCs w:val="18"/>
        </w:rPr>
        <w:jc w:val="left"/>
        <w:spacing w:before="3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47" w:line="320" w:lineRule="exact"/>
        <w:ind w:left="100" w:right="419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(50)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se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1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5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sad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2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iti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cit;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V,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HBV,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jet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jed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*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9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21"/>
          <w:szCs w:val="21"/>
        </w:rPr>
        <w:jc w:val="left"/>
        <w:ind w:left="163"/>
      </w:pPr>
      <w:r>
        <w:rPr>
          <w:rFonts w:ascii="Arial" w:cs="Arial" w:eastAsia="Arial" w:hAnsi="Arial"/>
          <w:b/>
          <w:spacing w:val="0"/>
          <w:w w:val="100"/>
          <w:sz w:val="32"/>
          <w:szCs w:val="32"/>
        </w:rPr>
        <w:t>i</w:t>
      </w:r>
      <w:r>
        <w:rPr>
          <w:rFonts w:ascii="Arial" w:cs="Arial" w:eastAsia="Arial" w:hAnsi="Arial"/>
          <w:b/>
          <w:spacing w:val="4"/>
          <w:w w:val="100"/>
          <w:sz w:val="32"/>
          <w:szCs w:val="32"/>
        </w:rPr>
        <w:t>t</w:t>
      </w:r>
      <w:r>
        <w:rPr>
          <w:rFonts w:ascii="Arial" w:cs="Arial" w:eastAsia="Arial" w:hAnsi="Arial"/>
          <w:b/>
          <w:spacing w:val="0"/>
          <w:w w:val="100"/>
          <w:sz w:val="32"/>
          <w:szCs w:val="32"/>
        </w:rPr>
        <w:t>y</w:t>
      </w:r>
      <w:r>
        <w:rPr>
          <w:rFonts w:ascii="Arial" w:cs="Arial" w:eastAsia="Arial" w:hAnsi="Arial"/>
          <w:b/>
          <w:spacing w:val="-9"/>
          <w:w w:val="100"/>
          <w:sz w:val="32"/>
          <w:szCs w:val="32"/>
        </w:rPr>
        <w:t> </w:t>
      </w:r>
      <w:r>
        <w:rPr>
          <w:rFonts w:ascii="Arial" w:cs="Arial" w:eastAsia="Arial" w:hAnsi="Arial"/>
          <w:b/>
          <w:spacing w:val="0"/>
          <w:w w:val="100"/>
          <w:sz w:val="32"/>
          <w:szCs w:val="32"/>
        </w:rPr>
        <w:t>a</w:t>
      </w:r>
      <w:r>
        <w:rPr>
          <w:rFonts w:ascii="Arial" w:cs="Arial" w:eastAsia="Arial" w:hAnsi="Arial"/>
          <w:b/>
          <w:spacing w:val="2"/>
          <w:w w:val="100"/>
          <w:sz w:val="32"/>
          <w:szCs w:val="32"/>
        </w:rPr>
        <w:t>t</w:t>
      </w:r>
      <w:r>
        <w:rPr>
          <w:rFonts w:ascii="Arial" w:cs="Arial" w:eastAsia="Arial" w:hAnsi="Arial"/>
          <w:b/>
          <w:spacing w:val="0"/>
          <w:w w:val="100"/>
          <w:sz w:val="32"/>
          <w:szCs w:val="32"/>
        </w:rPr>
        <w:t>ha</w:t>
      </w:r>
      <w:r>
        <w:rPr>
          <w:rFonts w:ascii="Arial" w:cs="Arial" w:eastAsia="Arial" w:hAnsi="Arial"/>
          <w:b/>
          <w:spacing w:val="4"/>
          <w:w w:val="100"/>
          <w:sz w:val="32"/>
          <w:szCs w:val="32"/>
        </w:rPr>
        <w:t>r</w:t>
      </w:r>
      <w:r>
        <w:rPr>
          <w:rFonts w:ascii="Arial" w:cs="Arial" w:eastAsia="Arial" w:hAnsi="Arial"/>
          <w:b/>
          <w:spacing w:val="-5"/>
          <w:w w:val="100"/>
          <w:sz w:val="32"/>
          <w:szCs w:val="32"/>
        </w:rPr>
        <w:t>v</w:t>
      </w:r>
      <w:r>
        <w:rPr>
          <w:rFonts w:ascii="Arial" w:cs="Arial" w:eastAsia="Arial" w:hAnsi="Arial"/>
          <w:b/>
          <w:spacing w:val="2"/>
          <w:w w:val="100"/>
          <w:sz w:val="32"/>
          <w:szCs w:val="32"/>
        </w:rPr>
        <w:t>o</w:t>
      </w:r>
      <w:r>
        <w:rPr>
          <w:rFonts w:ascii="Arial" w:cs="Arial" w:eastAsia="Arial" w:hAnsi="Arial"/>
          <w:b/>
          <w:spacing w:val="-10"/>
          <w:w w:val="100"/>
          <w:sz w:val="32"/>
          <w:szCs w:val="32"/>
        </w:rPr>
        <w:t>p</w:t>
      </w:r>
      <w:r>
        <w:rPr>
          <w:rFonts w:ascii="Arial" w:cs="Arial" w:eastAsia="Arial" w:hAnsi="Arial"/>
          <w:b/>
          <w:spacing w:val="2"/>
          <w:w w:val="100"/>
          <w:sz w:val="32"/>
          <w:szCs w:val="32"/>
        </w:rPr>
        <w:t>a</w:t>
      </w:r>
      <w:r>
        <w:rPr>
          <w:rFonts w:ascii="Arial" w:cs="Arial" w:eastAsia="Arial" w:hAnsi="Arial"/>
          <w:b/>
          <w:spacing w:val="0"/>
          <w:w w:val="100"/>
          <w:sz w:val="32"/>
          <w:szCs w:val="32"/>
        </w:rPr>
        <w:t>ni</w:t>
      </w:r>
      <w:r>
        <w:rPr>
          <w:rFonts w:ascii="Arial" w:cs="Arial" w:eastAsia="Arial" w:hAnsi="Arial"/>
          <w:b/>
          <w:spacing w:val="2"/>
          <w:w w:val="100"/>
          <w:sz w:val="32"/>
          <w:szCs w:val="32"/>
        </w:rPr>
        <w:t>ṣ</w:t>
      </w:r>
      <w:r>
        <w:rPr>
          <w:rFonts w:ascii="Arial" w:cs="Arial" w:eastAsia="Arial" w:hAnsi="Arial"/>
          <w:b/>
          <w:spacing w:val="0"/>
          <w:w w:val="100"/>
          <w:sz w:val="32"/>
          <w:szCs w:val="32"/>
        </w:rPr>
        <w:t>adi</w:t>
      </w:r>
      <w:r>
        <w:rPr>
          <w:rFonts w:ascii="Arial" w:cs="Arial" w:eastAsia="Arial" w:hAnsi="Arial"/>
          <w:b/>
          <w:spacing w:val="-25"/>
          <w:w w:val="100"/>
          <w:sz w:val="32"/>
          <w:szCs w:val="32"/>
        </w:rPr>
        <w:t> </w:t>
      </w:r>
      <w:r>
        <w:rPr>
          <w:rFonts w:ascii="Arial" w:cs="Arial" w:eastAsia="Arial" w:hAnsi="Arial"/>
          <w:b/>
          <w:spacing w:val="1"/>
          <w:w w:val="99"/>
          <w:sz w:val="32"/>
          <w:szCs w:val="32"/>
        </w:rPr>
        <w:t>g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o</w:t>
      </w:r>
      <w:r>
        <w:rPr>
          <w:rFonts w:ascii="Arial" w:cs="Arial" w:eastAsia="Arial" w:hAnsi="Arial"/>
          <w:b/>
          <w:spacing w:val="-1"/>
          <w:w w:val="99"/>
          <w:sz w:val="32"/>
          <w:szCs w:val="32"/>
        </w:rPr>
        <w:t>p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āl</w:t>
      </w:r>
      <w:r>
        <w:rPr>
          <w:rFonts w:ascii="Arial" w:cs="Arial" w:eastAsia="Arial" w:hAnsi="Arial"/>
          <w:b/>
          <w:spacing w:val="6"/>
          <w:w w:val="99"/>
          <w:sz w:val="32"/>
          <w:szCs w:val="32"/>
        </w:rPr>
        <w:t>a</w:t>
      </w:r>
      <w:r>
        <w:rPr>
          <w:rFonts w:ascii="Arial" w:cs="Arial" w:eastAsia="Arial" w:hAnsi="Arial"/>
          <w:b/>
          <w:spacing w:val="-1"/>
          <w:w w:val="99"/>
          <w:sz w:val="32"/>
          <w:szCs w:val="32"/>
        </w:rPr>
        <w:t>-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p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ū</w:t>
      </w:r>
      <w:r>
        <w:rPr>
          <w:rFonts w:ascii="Arial" w:cs="Arial" w:eastAsia="Arial" w:hAnsi="Arial"/>
          <w:b/>
          <w:spacing w:val="4"/>
          <w:w w:val="99"/>
          <w:sz w:val="32"/>
          <w:szCs w:val="32"/>
        </w:rPr>
        <w:t>r</w:t>
      </w:r>
      <w:r>
        <w:rPr>
          <w:rFonts w:ascii="Arial" w:cs="Arial" w:eastAsia="Arial" w:hAnsi="Arial"/>
          <w:b/>
          <w:spacing w:val="-2"/>
          <w:w w:val="99"/>
          <w:sz w:val="32"/>
          <w:szCs w:val="32"/>
        </w:rPr>
        <w:t>v</w:t>
      </w:r>
      <w:r>
        <w:rPr>
          <w:rFonts w:ascii="Arial" w:cs="Arial" w:eastAsia="Arial" w:hAnsi="Arial"/>
          <w:b/>
          <w:spacing w:val="1"/>
          <w:w w:val="99"/>
          <w:sz w:val="32"/>
          <w:szCs w:val="32"/>
        </w:rPr>
        <w:t>a</w:t>
      </w:r>
      <w:r>
        <w:rPr>
          <w:rFonts w:ascii="Arial" w:cs="Arial" w:eastAsia="Arial" w:hAnsi="Arial"/>
          <w:b/>
          <w:spacing w:val="-1"/>
          <w:w w:val="99"/>
          <w:sz w:val="32"/>
          <w:szCs w:val="32"/>
        </w:rPr>
        <w:t>-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t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ā</w:t>
      </w:r>
      <w:r>
        <w:rPr>
          <w:rFonts w:ascii="Arial" w:cs="Arial" w:eastAsia="Arial" w:hAnsi="Arial"/>
          <w:b/>
          <w:spacing w:val="-10"/>
          <w:w w:val="99"/>
          <w:sz w:val="32"/>
          <w:szCs w:val="32"/>
        </w:rPr>
        <w:t>p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a</w:t>
      </w:r>
      <w:r>
        <w:rPr>
          <w:rFonts w:ascii="Arial" w:cs="Arial" w:eastAsia="Arial" w:hAnsi="Arial"/>
          <w:b/>
          <w:spacing w:val="4"/>
          <w:w w:val="99"/>
          <w:sz w:val="32"/>
          <w:szCs w:val="32"/>
        </w:rPr>
        <w:t>n</w:t>
      </w:r>
      <w:r>
        <w:rPr>
          <w:rFonts w:ascii="Arial" w:cs="Arial" w:eastAsia="Arial" w:hAnsi="Arial"/>
          <w:b/>
          <w:spacing w:val="-4"/>
          <w:w w:val="99"/>
          <w:sz w:val="32"/>
          <w:szCs w:val="32"/>
        </w:rPr>
        <w:t>y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-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u</w:t>
      </w:r>
      <w:r>
        <w:rPr>
          <w:rFonts w:ascii="Arial" w:cs="Arial" w:eastAsia="Arial" w:hAnsi="Arial"/>
          <w:b/>
          <w:spacing w:val="-10"/>
          <w:w w:val="99"/>
          <w:sz w:val="32"/>
          <w:szCs w:val="32"/>
        </w:rPr>
        <w:t>p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a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ni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ṣ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at</w:t>
      </w:r>
      <w:r>
        <w:rPr>
          <w:rFonts w:ascii="Arial" w:cs="Arial" w:eastAsia="Arial" w:hAnsi="Arial"/>
          <w:b/>
          <w:spacing w:val="1"/>
          <w:w w:val="99"/>
          <w:sz w:val="32"/>
          <w:szCs w:val="32"/>
        </w:rPr>
        <w:t> </w:t>
      </w:r>
      <w:r>
        <w:rPr>
          <w:rFonts w:ascii="Arial" w:cs="Arial" w:eastAsia="Arial" w:hAnsi="Arial"/>
          <w:b/>
          <w:spacing w:val="0"/>
          <w:w w:val="100"/>
          <w:sz w:val="32"/>
          <w:szCs w:val="32"/>
        </w:rPr>
        <w:t>sa</w:t>
      </w:r>
      <w:r>
        <w:rPr>
          <w:rFonts w:ascii="Arial" w:cs="Arial" w:eastAsia="Arial" w:hAnsi="Arial"/>
          <w:b/>
          <w:spacing w:val="1"/>
          <w:w w:val="100"/>
          <w:sz w:val="32"/>
          <w:szCs w:val="32"/>
        </w:rPr>
        <w:t>m</w:t>
      </w:r>
      <w:r>
        <w:rPr>
          <w:rFonts w:ascii="Arial" w:cs="Arial" w:eastAsia="Arial" w:hAnsi="Arial"/>
          <w:b/>
          <w:spacing w:val="0"/>
          <w:w w:val="100"/>
          <w:sz w:val="32"/>
          <w:szCs w:val="32"/>
        </w:rPr>
        <w:t>ā</w:t>
      </w:r>
      <w:r>
        <w:rPr>
          <w:rFonts w:ascii="Arial" w:cs="Arial" w:eastAsia="Arial" w:hAnsi="Arial"/>
          <w:b/>
          <w:spacing w:val="2"/>
          <w:w w:val="100"/>
          <w:sz w:val="32"/>
          <w:szCs w:val="32"/>
        </w:rPr>
        <w:t>p</w:t>
      </w:r>
      <w:r>
        <w:rPr>
          <w:rFonts w:ascii="Arial" w:cs="Arial" w:eastAsia="Arial" w:hAnsi="Arial"/>
          <w:b/>
          <w:spacing w:val="0"/>
          <w:w w:val="100"/>
          <w:sz w:val="32"/>
          <w:szCs w:val="32"/>
        </w:rPr>
        <w:t>tā</w:t>
      </w:r>
      <w:r>
        <w:rPr>
          <w:rFonts w:ascii="Arial" w:cs="Arial" w:eastAsia="Arial" w:hAnsi="Arial"/>
          <w:b/>
          <w:spacing w:val="-13"/>
          <w:w w:val="100"/>
          <w:sz w:val="32"/>
          <w:szCs w:val="32"/>
        </w:rPr>
        <w:t> </w:t>
      </w:r>
      <w:r>
        <w:rPr>
          <w:rFonts w:ascii="Arial" w:cs="Arial" w:eastAsia="Arial" w:hAnsi="Arial"/>
          <w:b/>
          <w:spacing w:val="1"/>
          <w:w w:val="100"/>
          <w:sz w:val="32"/>
          <w:szCs w:val="32"/>
        </w:rPr>
        <w:t>|</w:t>
      </w:r>
      <w:r>
        <w:rPr>
          <w:rFonts w:ascii="Arial" w:cs="Arial" w:eastAsia="Arial" w:hAnsi="Arial"/>
          <w:b/>
          <w:spacing w:val="0"/>
          <w:w w:val="100"/>
          <w:position w:val="10"/>
          <w:sz w:val="21"/>
          <w:szCs w:val="21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21"/>
          <w:szCs w:val="2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  <w:sectPr>
          <w:pgMar w:bottom="280" w:footer="767" w:header="746" w:left="1340" w:right="1400" w:top="980"/>
          <w:pgSz w:h="15840" w:w="12240"/>
        </w:sectPr>
      </w:pP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1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ity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iṣ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|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iḥ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iti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tiḥ</w:t>
      </w:r>
      <w:r>
        <w:rPr>
          <w:rFonts w:ascii="Arial" w:cs="Arial" w:eastAsia="Arial" w:hAnsi="Arial"/>
          <w:spacing w:val="6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32"/>
          <w:szCs w:val="32"/>
        </w:rPr>
        <w:jc w:val="center"/>
        <w:spacing w:before="18"/>
        <w:ind w:left="2661" w:right="2683"/>
      </w:pPr>
      <w:r>
        <w:rPr>
          <w:rFonts w:ascii="Arial" w:cs="Arial" w:eastAsia="Arial" w:hAnsi="Arial"/>
          <w:b/>
          <w:spacing w:val="0"/>
          <w:w w:val="100"/>
          <w:sz w:val="32"/>
          <w:szCs w:val="32"/>
        </w:rPr>
        <w:t>at</w:t>
      </w:r>
      <w:r>
        <w:rPr>
          <w:rFonts w:ascii="Arial" w:cs="Arial" w:eastAsia="Arial" w:hAnsi="Arial"/>
          <w:b/>
          <w:spacing w:val="-1"/>
          <w:w w:val="100"/>
          <w:sz w:val="32"/>
          <w:szCs w:val="32"/>
        </w:rPr>
        <w:t>h</w:t>
      </w:r>
      <w:r>
        <w:rPr>
          <w:rFonts w:ascii="Arial" w:cs="Arial" w:eastAsia="Arial" w:hAnsi="Arial"/>
          <w:b/>
          <w:spacing w:val="0"/>
          <w:w w:val="100"/>
          <w:sz w:val="32"/>
          <w:szCs w:val="32"/>
        </w:rPr>
        <w:t>a</w:t>
      </w:r>
      <w:r>
        <w:rPr>
          <w:rFonts w:ascii="Arial" w:cs="Arial" w:eastAsia="Arial" w:hAnsi="Arial"/>
          <w:b/>
          <w:spacing w:val="-4"/>
          <w:w w:val="100"/>
          <w:sz w:val="32"/>
          <w:szCs w:val="32"/>
        </w:rPr>
        <w:t> 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u</w:t>
      </w:r>
      <w:r>
        <w:rPr>
          <w:rFonts w:ascii="Arial" w:cs="Arial" w:eastAsia="Arial" w:hAnsi="Arial"/>
          <w:b/>
          <w:spacing w:val="1"/>
          <w:w w:val="99"/>
          <w:sz w:val="32"/>
          <w:szCs w:val="32"/>
        </w:rPr>
        <w:t>t</w:t>
      </w:r>
      <w:r>
        <w:rPr>
          <w:rFonts w:ascii="Arial" w:cs="Arial" w:eastAsia="Arial" w:hAnsi="Arial"/>
          <w:b/>
          <w:spacing w:val="-10"/>
          <w:w w:val="99"/>
          <w:sz w:val="32"/>
          <w:szCs w:val="32"/>
        </w:rPr>
        <w:t>t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ar</w:t>
      </w:r>
      <w:r>
        <w:rPr>
          <w:rFonts w:ascii="Arial" w:cs="Arial" w:eastAsia="Arial" w:hAnsi="Arial"/>
          <w:b/>
          <w:spacing w:val="1"/>
          <w:w w:val="99"/>
          <w:sz w:val="32"/>
          <w:szCs w:val="32"/>
        </w:rPr>
        <w:t>a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-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t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ā</w:t>
      </w:r>
      <w:r>
        <w:rPr>
          <w:rFonts w:ascii="Arial" w:cs="Arial" w:eastAsia="Arial" w:hAnsi="Arial"/>
          <w:b/>
          <w:spacing w:val="-10"/>
          <w:w w:val="99"/>
          <w:sz w:val="32"/>
          <w:szCs w:val="32"/>
        </w:rPr>
        <w:t>p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a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n</w:t>
      </w:r>
      <w:r>
        <w:rPr>
          <w:rFonts w:ascii="Arial" w:cs="Arial" w:eastAsia="Arial" w:hAnsi="Arial"/>
          <w:b/>
          <w:spacing w:val="4"/>
          <w:w w:val="99"/>
          <w:sz w:val="32"/>
          <w:szCs w:val="32"/>
        </w:rPr>
        <w:t>ī</w:t>
      </w:r>
      <w:r>
        <w:rPr>
          <w:rFonts w:ascii="Arial" w:cs="Arial" w:eastAsia="Arial" w:hAnsi="Arial"/>
          <w:b/>
          <w:spacing w:val="-5"/>
          <w:w w:val="99"/>
          <w:sz w:val="32"/>
          <w:szCs w:val="32"/>
        </w:rPr>
        <w:t>y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o</w:t>
      </w:r>
      <w:r>
        <w:rPr>
          <w:rFonts w:ascii="Arial" w:cs="Arial" w:eastAsia="Arial" w:hAnsi="Arial"/>
          <w:b/>
          <w:spacing w:val="-10"/>
          <w:w w:val="99"/>
          <w:sz w:val="32"/>
          <w:szCs w:val="32"/>
        </w:rPr>
        <w:t>p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a</w:t>
      </w:r>
      <w:r>
        <w:rPr>
          <w:rFonts w:ascii="Arial" w:cs="Arial" w:eastAsia="Arial" w:hAnsi="Arial"/>
          <w:b/>
          <w:spacing w:val="2"/>
          <w:w w:val="99"/>
          <w:sz w:val="32"/>
          <w:szCs w:val="32"/>
        </w:rPr>
        <w:t>n</w:t>
      </w:r>
      <w:r>
        <w:rPr>
          <w:rFonts w:ascii="Arial" w:cs="Arial" w:eastAsia="Arial" w:hAnsi="Arial"/>
          <w:b/>
          <w:spacing w:val="0"/>
          <w:w w:val="99"/>
          <w:sz w:val="32"/>
          <w:szCs w:val="32"/>
        </w:rPr>
        <w:t>iṣat</w:t>
      </w:r>
      <w:r>
        <w:rPr>
          <w:rFonts w:ascii="Arial" w:cs="Arial" w:eastAsia="Arial" w:hAnsi="Arial"/>
          <w:spacing w:val="0"/>
          <w:w w:val="100"/>
          <w:sz w:val="32"/>
          <w:szCs w:val="32"/>
        </w:rPr>
      </w:r>
    </w:p>
    <w:p>
      <w:pPr>
        <w:rPr>
          <w:sz w:val="14"/>
          <w:szCs w:val="14"/>
        </w:rPr>
        <w:jc w:val="left"/>
        <w:spacing w:before="4" w:line="140" w:lineRule="exact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852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eka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kāmāḥ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eś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6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āca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2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P,J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ṛ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ṣ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*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āsasa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rvās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ti,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3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jal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ī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tvā</w:t>
      </w:r>
      <w:r>
        <w:rPr>
          <w:rFonts w:ascii="Arial" w:cs="Arial" w:eastAsia="Arial" w:hAnsi="Arial"/>
          <w:i/>
          <w:spacing w:val="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2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viṣya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(P)</w:t>
      </w:r>
    </w:p>
    <w:p>
      <w:pPr>
        <w:rPr>
          <w:sz w:val="26"/>
          <w:szCs w:val="26"/>
        </w:rPr>
        <w:jc w:val="left"/>
        <w:spacing w:before="19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eti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spacing w:line="236" w:lineRule="auto"/>
        <w:ind w:left="100" w:right="318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(5)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atī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sakāmo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kām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6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spacing w:val="0"/>
          <w:w w:val="100"/>
          <w:position w:val="0"/>
          <w:sz w:val="18"/>
          <w:szCs w:val="18"/>
        </w:rPr>
      </w:r>
    </w:p>
    <w:p>
      <w:pPr>
        <w:rPr>
          <w:sz w:val="26"/>
          <w:szCs w:val="26"/>
        </w:rPr>
        <w:jc w:val="left"/>
        <w:spacing w:before="1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494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la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ṛtvā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ch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s.</w:t>
      </w:r>
      <w:r>
        <w:rPr>
          <w:rFonts w:ascii="Arial" w:cs="Arial" w:eastAsia="Arial" w:hAnsi="Arial"/>
          <w:spacing w:val="6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iṣkā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BY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s: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ṛtv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5"/>
          <w:w w:val="100"/>
          <w:position w:val="1"/>
          <w:sz w:val="24"/>
          <w:szCs w:val="24"/>
        </w:rPr>
        <w:t>’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l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rvā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ti.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236" w:lineRule="auto"/>
        <w:ind w:left="100" w:right="237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(6)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tat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amaṁ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atamaṁ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eṣṭ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āsmai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kṣ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ṣṭata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6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tv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7</w:t>
      </w:r>
      <w:r>
        <w:rPr>
          <w:rFonts w:ascii="Arial" w:cs="Arial" w:eastAsia="Arial" w:hAnsi="Arial"/>
          <w:b/>
          <w:spacing w:val="31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8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9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tv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1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 w:right="108"/>
      </w:pP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R;</w:t>
      </w:r>
      <w:r>
        <w:rPr>
          <w:rFonts w:ascii="Arial" w:cs="Arial" w:eastAsia="Arial" w:hAnsi="Arial"/>
          <w:spacing w:val="-2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6</w:t>
      </w:r>
      <w:r>
        <w:rPr>
          <w:rFonts w:ascii="Arial" w:cs="Arial" w:eastAsia="Arial" w:hAnsi="Arial"/>
          <w:spacing w:val="1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-2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iṣṭ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3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ikam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-2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iṣṭ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3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ity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ikaṁ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ṭ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ḥ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7</w:t>
      </w:r>
      <w:r>
        <w:rPr>
          <w:rFonts w:ascii="Arial" w:cs="Arial" w:eastAsia="Arial" w:hAnsi="Arial"/>
          <w:spacing w:val="22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vā</w:t>
      </w:r>
      <w:r>
        <w:rPr>
          <w:rFonts w:ascii="Arial" w:cs="Arial" w:eastAsia="Arial" w:hAnsi="Arial"/>
          <w:i/>
          <w:spacing w:val="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8</w:t>
      </w:r>
      <w:r>
        <w:rPr>
          <w:rFonts w:ascii="Arial" w:cs="Arial" w:eastAsia="Arial" w:hAnsi="Arial"/>
          <w:spacing w:val="22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c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c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iṣṭ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ca</w:t>
      </w:r>
      <w:r>
        <w:rPr>
          <w:rFonts w:ascii="Arial" w:cs="Arial" w:eastAsia="Arial" w:hAnsi="Arial"/>
          <w:i/>
          <w:spacing w:val="4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ity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ikaṁ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ṭ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ḥ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R;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9</w:t>
      </w:r>
      <w:r>
        <w:rPr>
          <w:rFonts w:ascii="Arial" w:cs="Arial" w:eastAsia="Arial" w:hAnsi="Arial"/>
          <w:spacing w:val="22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ra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jy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9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(7)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27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tā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c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ḥ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--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ī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rtvā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?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</w:t>
      </w:r>
    </w:p>
    <w:p>
      <w:pPr>
        <w:rPr>
          <w:sz w:val="26"/>
          <w:szCs w:val="26"/>
        </w:rPr>
        <w:jc w:val="left"/>
        <w:spacing w:before="13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(8)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mu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ḥ—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-27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ās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18"/>
          <w:szCs w:val="1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  <w:sectPr>
          <w:pgMar w:bottom="280" w:footer="767" w:header="746" w:left="1340" w:right="1320" w:top="980"/>
          <w:pgSz w:h="15840" w:w="12240"/>
        </w:sectPr>
      </w:pP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5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before="39"/>
        <w:ind w:left="100"/>
      </w:pP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rvāśi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R;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position w:val="8"/>
          <w:sz w:val="16"/>
          <w:szCs w:val="16"/>
        </w:rPr>
        <w:t>2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rg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vo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tīti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P.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5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 w:right="266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(9)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eṣṭ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āca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sahai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cā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2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macā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āśa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tāṁ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ās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8"/>
          <w:szCs w:val="28"/>
        </w:rPr>
        <w:jc w:val="left"/>
        <w:spacing w:before="7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4"/>
          <w:szCs w:val="24"/>
        </w:rPr>
        <w:jc w:val="both"/>
        <w:spacing w:line="260" w:lineRule="exact"/>
        <w:ind w:left="100" w:right="346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rvī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(P,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ing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ly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4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sibl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is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ing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ll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rs.</w:t>
      </w:r>
      <w:r>
        <w:rPr>
          <w:rFonts w:ascii="Arial" w:cs="Arial" w:eastAsia="Arial" w:hAnsi="Arial"/>
          <w:spacing w:val="4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2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-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Not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9"/>
          <w:sz w:val="16"/>
          <w:szCs w:val="16"/>
        </w:rPr>
        <w:t>5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rvāśino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rvāsino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itio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4"/>
          <w:szCs w:val="24"/>
        </w:rPr>
        <w:jc w:val="left"/>
        <w:spacing w:before="19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28"/>
          <w:szCs w:val="28"/>
        </w:rPr>
        <w:jc w:val="both"/>
        <w:ind w:left="100" w:right="329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(10)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āk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ākāśā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kāśe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ākāśas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ātmā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ktā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āmi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1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4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rts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tiṣṭ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4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503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(11)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ātmā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ktā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?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4"/>
          <w:szCs w:val="14"/>
        </w:rPr>
        <w:jc w:val="left"/>
        <w:spacing w:line="140" w:lineRule="exact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(12)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spacing w:val="0"/>
          <w:w w:val="100"/>
          <w:position w:val="0"/>
          <w:sz w:val="18"/>
          <w:szCs w:val="1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ātmā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ktā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āmi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2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3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iḥ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?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376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(13)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rasā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su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ṣth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ātmā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ktā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āmi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2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166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  <w:u w:color="000000" w:val="single"/>
        </w:rPr>
        <w:t>      </w:t>
      </w:r>
      <w:r>
        <w:rPr>
          <w:rFonts w:ascii="Arial" w:cs="Arial" w:eastAsia="Arial" w:hAnsi="Arial"/>
          <w:spacing w:val="66"/>
          <w:w w:val="100"/>
          <w:position w:val="1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inn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tiṣṭ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-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54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(14)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8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ātmāh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ktā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āmi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2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la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c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f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,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  <w:u w:color="000000" w:val="single"/>
        </w:rPr>
        <w:t>               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  <w:u w:color="000000" w:val="single"/>
        </w:rPr>
        <w:t> </w:t>
      </w:r>
      <w:r>
        <w:rPr>
          <w:rFonts w:ascii="Arial" w:cs="Arial" w:eastAsia="Arial" w:hAnsi="Arial"/>
          <w:i/>
          <w:spacing w:val="1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ū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is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tiṣṭ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ū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ir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2"/>
        <w:ind w:left="100"/>
        <w:sectPr>
          <w:pgMar w:bottom="280" w:footer="767" w:header="746" w:left="1340" w:right="1460" w:top="980"/>
          <w:pgSz w:h="15840" w:w="12240"/>
        </w:sectPr>
      </w:pP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</w:p>
    <w:p>
      <w:pPr>
        <w:rPr>
          <w:sz w:val="18"/>
          <w:szCs w:val="18"/>
        </w:rPr>
        <w:jc w:val="left"/>
        <w:spacing w:before="3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39"/>
        <w:ind w:left="100" w:right="56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(15)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teṣv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cc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ātmā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ktā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āmi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ī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?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tra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(16)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eṣṭ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sya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235" w:lineRule="auto"/>
        <w:ind w:left="100" w:right="73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(17)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tas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ktā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sākṣī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kṣ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tau</w:t>
      </w:r>
      <w:r>
        <w:rPr>
          <w:rFonts w:ascii="Arial" w:cs="Arial" w:eastAsia="Arial" w:hAnsi="Arial"/>
          <w:b/>
          <w:spacing w:val="-28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ṭ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ktā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ktā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1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 w:right="149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-5"/>
          <w:w w:val="100"/>
          <w:position w:val="1"/>
          <w:sz w:val="24"/>
          <w:szCs w:val="24"/>
        </w:rPr>
        <w:t>’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4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s*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(P,J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'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ktṛ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rau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c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4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vṛkṣa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i/>
          <w:spacing w:val="-4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iṣṭ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3"/>
          <w:w w:val="100"/>
          <w:position w:val="0"/>
          <w:sz w:val="24"/>
          <w:szCs w:val="24"/>
        </w:rPr>
        <w:t>ḥ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7"/>
          <w:sz w:val="16"/>
          <w:szCs w:val="16"/>
        </w:rPr>
        <w:t>4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kṛṣṇa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P;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5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552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(18)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8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3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vat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5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-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3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176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(19)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kāmān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kām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akāme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15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235" w:lineRule="auto"/>
        <w:ind w:left="100" w:right="208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(20)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acc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7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7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5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5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5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1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ate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8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te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āmī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6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9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rye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-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0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ṣ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spacing w:val="20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rvair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5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rts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tiṣṭ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6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tīti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3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197"/>
        <w:sectPr>
          <w:pgMar w:bottom="280" w:footer="767" w:header="746" w:left="1340" w:right="1360" w:top="980"/>
          <w:pgSz w:h="15840" w:w="12240"/>
        </w:sectPr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(21)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gā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—kat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āsmāsu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sau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?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ās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sāk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ātmā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tv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8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before="39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0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b/>
          <w:spacing w:val="0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b/>
          <w:spacing w:val="0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5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 w:right="499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(22)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—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eko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tāś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tāś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au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kām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aś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āsmai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au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0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iḥ</w:t>
      </w:r>
      <w:r>
        <w:rPr>
          <w:rFonts w:ascii="Arial" w:cs="Arial" w:eastAsia="Arial" w:hAnsi="Arial"/>
          <w:i/>
          <w:spacing w:val="-2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tā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yit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-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237" w:lineRule="auto"/>
        <w:ind w:left="100" w:right="418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(23)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—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eṣṭ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5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kās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5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saṁsārād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1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matā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6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0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0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ṣṭā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154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(24)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—sakā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ṅ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ava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ṣkā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sakā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-ca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ava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sākṣād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8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20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iṣkā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20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la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*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20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rī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(25)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ṣkā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eṣāṁ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7" w:line="320" w:lineRule="exact"/>
        <w:ind w:left="100" w:right="119"/>
      </w:pP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cakreṇa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smā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8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tiṣṭ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20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īti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</w:p>
    <w:p>
      <w:pPr>
        <w:rPr>
          <w:sz w:val="28"/>
          <w:szCs w:val="28"/>
        </w:rPr>
        <w:jc w:val="left"/>
        <w:spacing w:before="3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236" w:lineRule="auto"/>
        <w:ind w:left="100" w:right="53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(26)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aṁ,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aṁ,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aṁ,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kā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kā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va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ḍ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ḍ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aṁ,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aṁ,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0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lo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…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spacing w:val="20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ī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/>
      </w:pP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ḍ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ī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r</w:t>
      </w:r>
      <w:r>
        <w:rPr>
          <w:rFonts w:ascii="Arial" w:cs="Arial" w:eastAsia="Arial" w:hAnsi="Arial"/>
          <w:i/>
          <w:spacing w:val="2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(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śr</w:t>
      </w:r>
      <w:r>
        <w:rPr>
          <w:rFonts w:ascii="Arial" w:cs="Arial" w:eastAsia="Arial" w:hAnsi="Arial"/>
          <w:i/>
          <w:spacing w:val="2"/>
          <w:w w:val="100"/>
          <w:sz w:val="24"/>
          <w:szCs w:val="24"/>
        </w:rPr>
        <w:t>ī</w:t>
      </w:r>
      <w:r>
        <w:rPr>
          <w:rFonts w:ascii="Arial" w:cs="Arial" w:eastAsia="Arial" w:hAnsi="Arial"/>
          <w:i/>
          <w:spacing w:val="2"/>
          <w:w w:val="100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3"/>
          <w:w w:val="100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;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4</w:t>
      </w:r>
      <w:r>
        <w:rPr>
          <w:rFonts w:ascii="Arial" w:cs="Arial" w:eastAsia="Arial" w:hAnsi="Arial"/>
          <w:spacing w:val="2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vṛn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,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(27)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teṣv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eṣv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spacing w:val="0"/>
          <w:w w:val="100"/>
          <w:position w:val="0"/>
          <w:sz w:val="18"/>
          <w:szCs w:val="1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6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  <w:sectPr>
          <w:pgMar w:bottom="280" w:footer="767" w:header="746" w:left="1340" w:right="1360" w:top="980"/>
          <w:pgSz w:h="15840" w:w="12240"/>
        </w:sectPr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rvāḥ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0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</w:p>
    <w:p>
      <w:pPr>
        <w:rPr>
          <w:sz w:val="18"/>
          <w:szCs w:val="18"/>
        </w:rPr>
        <w:jc w:val="left"/>
        <w:spacing w:before="3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42" w:line="235" w:lineRule="auto"/>
        <w:ind w:left="100" w:right="3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(28)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aśā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ā,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ekā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aśa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ā,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aṣṭau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akā,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keś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ṭ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ṅ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cat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ṁśa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*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0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in*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spacing w:val="20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ī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l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ṭ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5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71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(29)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sta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aś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atamā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ṣv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31||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4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215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(30)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8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 w:right="13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(31)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eṣv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āsv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aśa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mūrt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ekāṁ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to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akā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asavo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-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aṣṭ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aś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mī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ekā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atā</w:t>
      </w:r>
      <w:r>
        <w:rPr>
          <w:rFonts w:ascii="Arial" w:cs="Arial" w:eastAsia="Arial" w:hAnsi="Arial"/>
          <w:b/>
          <w:spacing w:val="-8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aśī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31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8"/>
          <w:szCs w:val="28"/>
        </w:rPr>
        <w:jc w:val="left"/>
        <w:spacing w:before="7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260" w:lineRule="exact"/>
        <w:ind w:left="100" w:right="1113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ivo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śīm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ll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itio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śy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kṣ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śīm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*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</w:r>
    </w:p>
    <w:p>
      <w:pPr>
        <w:rPr>
          <w:sz w:val="26"/>
          <w:szCs w:val="26"/>
        </w:rPr>
        <w:jc w:val="left"/>
        <w:spacing w:before="1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667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(32)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7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ātmak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(33)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—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82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1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-se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-cakr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kṣ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ḥ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tr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-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-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rāṁ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ramyā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*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P,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4"/>
          <w:w w:val="100"/>
          <w:position w:val="1"/>
          <w:sz w:val="24"/>
          <w:szCs w:val="24"/>
        </w:rPr>
        <w:t>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rāṁ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ya</w:t>
      </w:r>
      <w:r>
        <w:rPr>
          <w:rFonts w:ascii="Arial" w:cs="Arial" w:eastAsia="Arial" w:hAnsi="Arial"/>
          <w:i/>
          <w:spacing w:val="4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(34)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āsau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saṁst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5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śak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samā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āmā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-5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to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260" w:lineRule="exact"/>
        <w:ind w:left="100"/>
      </w:pPr>
      <w:r>
        <w:pict>
          <v:group coordorigin="1440,644" coordsize="2880,0" style="position:absolute;margin-left:72.024pt;margin-top:32.2239pt;width:144.02pt;height:0pt;mso-position-horizontal-relative:page;mso-position-vertical-relative:paragraph;z-index:-987">
            <v:shape coordorigin="1440,644" coordsize="2880,0" filled="f" path="m1440,644l4321,644e" strokecolor="#000000" stroked="t" strokeweight="0.69998pt" style="position:absolute;left:1440;top:644;width:2880;height:0">
              <v:path arrowok="t"/>
            </v:shape>
            <w10:wrap type="none"/>
          </v:group>
        </w:pic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kṛṣṇ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ḥ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r</w:t>
      </w:r>
      <w:r>
        <w:rPr>
          <w:rFonts w:ascii="Arial" w:cs="Arial" w:eastAsia="Arial" w:hAnsi="Arial"/>
          <w:i/>
          <w:spacing w:val="-1"/>
          <w:w w:val="100"/>
          <w:position w:val="-1"/>
          <w:sz w:val="24"/>
          <w:szCs w:val="24"/>
        </w:rPr>
        <w:t>ī</w:t>
      </w:r>
      <w:r>
        <w:rPr>
          <w:rFonts w:ascii="Arial" w:cs="Arial" w:eastAsia="Arial" w:hAnsi="Arial"/>
          <w:i/>
          <w:spacing w:val="-1"/>
          <w:w w:val="100"/>
          <w:position w:val="-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iḥ</w:t>
      </w:r>
      <w:r>
        <w:rPr>
          <w:rFonts w:ascii="Arial" w:cs="Arial" w:eastAsia="Arial" w:hAnsi="Arial"/>
          <w:i/>
          <w:spacing w:val="2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2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;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2</w:t>
      </w:r>
      <w:r>
        <w:rPr>
          <w:rFonts w:ascii="Arial" w:cs="Arial" w:eastAsia="Arial" w:hAnsi="Arial"/>
          <w:spacing w:val="1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vit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ḥ</w:t>
      </w:r>
      <w:r>
        <w:rPr>
          <w:rFonts w:ascii="Arial" w:cs="Arial" w:eastAsia="Arial" w:hAnsi="Arial"/>
          <w:i/>
          <w:spacing w:val="3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-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2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7"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before="37" w:line="242" w:lineRule="auto"/>
        <w:ind w:left="100" w:right="809"/>
        <w:sectPr>
          <w:pgMar w:bottom="280" w:footer="767" w:header="746" w:left="1340" w:right="1400" w:top="980"/>
          <w:pgSz w:h="15840" w:w="12240"/>
        </w:sectPr>
      </w:pPr>
      <w:r>
        <w:rPr>
          <w:rFonts w:ascii="Arial" w:cs="Arial" w:eastAsia="Arial" w:hAnsi="Arial"/>
          <w:spacing w:val="0"/>
          <w:w w:val="100"/>
          <w:position w:val="6"/>
          <w:sz w:val="13"/>
          <w:szCs w:val="13"/>
        </w:rPr>
        <w:t>*</w:t>
      </w:r>
      <w:r>
        <w:rPr>
          <w:rFonts w:ascii="Arial" w:cs="Arial" w:eastAsia="Arial" w:hAnsi="Arial"/>
          <w:spacing w:val="18"/>
          <w:w w:val="100"/>
          <w:position w:val="6"/>
          <w:sz w:val="13"/>
          <w:szCs w:val="13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It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ard</w:t>
      </w:r>
      <w:r>
        <w:rPr>
          <w:rFonts w:ascii="Arial" w:cs="Arial" w:eastAsia="Arial" w:hAnsi="Arial"/>
          <w:spacing w:val="-4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to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u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d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r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ta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d</w:t>
      </w:r>
      <w:r>
        <w:rPr>
          <w:rFonts w:ascii="Arial" w:cs="Arial" w:eastAsia="Arial" w:hAnsi="Arial"/>
          <w:spacing w:val="-10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4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ng</w:t>
      </w:r>
      <w:r>
        <w:rPr>
          <w:rFonts w:ascii="Arial" w:cs="Arial" w:eastAsia="Arial" w:hAnsi="Arial"/>
          <w:spacing w:val="-9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of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–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i/>
          <w:spacing w:val="1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i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r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d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g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,</w:t>
      </w:r>
      <w:r>
        <w:rPr>
          <w:rFonts w:ascii="Arial" w:cs="Arial" w:eastAsia="Arial" w:hAnsi="Arial"/>
          <w:spacing w:val="-8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v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f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v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or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d</w:t>
      </w:r>
      <w:r>
        <w:rPr>
          <w:rFonts w:ascii="Arial" w:cs="Arial" w:eastAsia="Arial" w:hAnsi="Arial"/>
          <w:spacing w:val="-7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gra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spacing w:val="4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at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c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tra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g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f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3"/>
          <w:w w:val="100"/>
          <w:position w:val="0"/>
          <w:sz w:val="20"/>
          <w:szCs w:val="20"/>
        </w:rPr>
        <w:t>r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w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ard</w:t>
      </w:r>
      <w:r>
        <w:rPr>
          <w:rFonts w:ascii="Arial" w:cs="Arial" w:eastAsia="Arial" w:hAnsi="Arial"/>
          <w:spacing w:val="-1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r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d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ng</w:t>
      </w:r>
      <w:r>
        <w:rPr>
          <w:rFonts w:ascii="Arial" w:cs="Arial" w:eastAsia="Arial" w:hAnsi="Arial"/>
          <w:spacing w:val="-6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3"/>
          <w:w w:val="100"/>
          <w:position w:val="0"/>
          <w:sz w:val="20"/>
          <w:szCs w:val="20"/>
        </w:rPr>
        <w:t>r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e.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9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28"/>
          <w:szCs w:val="28"/>
        </w:rPr>
        <w:jc w:val="both"/>
        <w:spacing w:before="38"/>
        <w:ind w:left="100" w:right="1567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(35)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aved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eko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ṁkā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both"/>
        <w:ind w:left="100" w:right="5726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rasy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iḥ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kṛtaḥ</w:t>
      </w:r>
      <w:r>
        <w:rPr>
          <w:rFonts w:ascii="Arial" w:cs="Arial" w:eastAsia="Arial" w:hAnsi="Arial"/>
          <w:i/>
          <w:spacing w:val="4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both"/>
        <w:spacing w:line="320" w:lineRule="exact"/>
        <w:ind w:left="100" w:right="1332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(36)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kṣ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aś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te,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acc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8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both"/>
        <w:ind w:left="100" w:right="3502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jas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4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4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236" w:lineRule="auto"/>
        <w:ind w:left="100" w:right="419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(37)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ṭ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1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ad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31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6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ātmā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asai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ātmā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7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et,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8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8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both"/>
        <w:ind w:left="100" w:right="64"/>
      </w:pPr>
      <w:r>
        <w:rPr>
          <w:rFonts w:ascii="Arial" w:cs="Arial" w:eastAsia="Arial" w:hAnsi="Arial"/>
          <w:b/>
          <w:spacing w:val="0"/>
          <w:w w:val="100"/>
          <w:position w:val="11"/>
          <w:sz w:val="18"/>
          <w:szCs w:val="18"/>
        </w:rPr>
        <w:t>1</w:t>
      </w:r>
      <w:r>
        <w:rPr>
          <w:rFonts w:ascii="Arial" w:cs="Arial" w:eastAsia="Arial" w:hAnsi="Arial"/>
          <w:b/>
          <w:spacing w:val="1"/>
          <w:w w:val="100"/>
          <w:position w:val="11"/>
          <w:sz w:val="18"/>
          <w:szCs w:val="18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yo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position w:val="11"/>
          <w:sz w:val="18"/>
          <w:szCs w:val="18"/>
        </w:rPr>
        <w:t>2</w:t>
      </w:r>
      <w:r>
        <w:rPr>
          <w:rFonts w:ascii="Arial" w:cs="Arial" w:eastAsia="Arial" w:hAnsi="Arial"/>
          <w:b/>
          <w:spacing w:val="1"/>
          <w:w w:val="100"/>
          <w:position w:val="11"/>
          <w:sz w:val="18"/>
          <w:szCs w:val="18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position w:val="11"/>
          <w:sz w:val="18"/>
          <w:szCs w:val="18"/>
        </w:rPr>
        <w:t>3</w:t>
      </w:r>
      <w:r>
        <w:rPr>
          <w:rFonts w:ascii="Arial" w:cs="Arial" w:eastAsia="Arial" w:hAnsi="Arial"/>
          <w:b/>
          <w:spacing w:val="1"/>
          <w:w w:val="100"/>
          <w:position w:val="11"/>
          <w:sz w:val="18"/>
          <w:szCs w:val="18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position w:val="11"/>
          <w:sz w:val="18"/>
          <w:szCs w:val="18"/>
        </w:rPr>
        <w:t>4</w:t>
      </w:r>
      <w:r>
        <w:rPr>
          <w:rFonts w:ascii="Arial" w:cs="Arial" w:eastAsia="Arial" w:hAnsi="Arial"/>
          <w:b/>
          <w:spacing w:val="1"/>
          <w:w w:val="100"/>
          <w:position w:val="11"/>
          <w:sz w:val="18"/>
          <w:szCs w:val="18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rted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position w:val="11"/>
          <w:sz w:val="18"/>
          <w:szCs w:val="18"/>
        </w:rPr>
        <w:t>5</w:t>
      </w:r>
      <w:r>
        <w:rPr>
          <w:rFonts w:ascii="Arial" w:cs="Arial" w:eastAsia="Arial" w:hAnsi="Arial"/>
          <w:b/>
          <w:spacing w:val="1"/>
          <w:w w:val="100"/>
          <w:position w:val="11"/>
          <w:sz w:val="18"/>
          <w:szCs w:val="18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position w:val="11"/>
          <w:sz w:val="18"/>
          <w:szCs w:val="18"/>
        </w:rPr>
        <w:t>6</w:t>
      </w:r>
      <w:r>
        <w:rPr>
          <w:rFonts w:ascii="Arial" w:cs="Arial" w:eastAsia="Arial" w:hAnsi="Arial"/>
          <w:b/>
          <w:spacing w:val="-1"/>
          <w:w w:val="100"/>
          <w:position w:val="11"/>
          <w:sz w:val="18"/>
          <w:szCs w:val="18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1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8"/>
          <w:szCs w:val="28"/>
        </w:rPr>
        <w:t>(?)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position w:val="11"/>
          <w:sz w:val="18"/>
          <w:szCs w:val="18"/>
        </w:rPr>
        <w:t>7</w:t>
      </w:r>
      <w:r>
        <w:rPr>
          <w:rFonts w:ascii="Arial" w:cs="Arial" w:eastAsia="Arial" w:hAnsi="Arial"/>
          <w:b/>
          <w:spacing w:val="1"/>
          <w:w w:val="100"/>
          <w:position w:val="11"/>
          <w:sz w:val="18"/>
          <w:szCs w:val="18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b/>
          <w:spacing w:val="0"/>
          <w:w w:val="100"/>
          <w:position w:val="11"/>
          <w:sz w:val="18"/>
          <w:szCs w:val="18"/>
        </w:rPr>
        <w:t>8</w:t>
      </w:r>
      <w:r>
        <w:rPr>
          <w:rFonts w:ascii="Arial" w:cs="Arial" w:eastAsia="Arial" w:hAnsi="Arial"/>
          <w:b/>
          <w:spacing w:val="1"/>
          <w:w w:val="100"/>
          <w:position w:val="11"/>
          <w:sz w:val="18"/>
          <w:szCs w:val="18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iti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-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both"/>
        <w:ind w:left="100" w:right="1669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(38)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-cakr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ma-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tas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both"/>
        <w:ind w:left="100" w:right="7272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–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lāvṛt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sya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both"/>
        <w:ind w:left="100" w:right="1801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(39)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c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both"/>
        <w:ind w:left="100" w:right="4497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cit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rū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(?);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both"/>
        <w:ind w:left="100" w:right="2104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(40)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ḍ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820"/>
      </w:pP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both"/>
        <w:ind w:left="100" w:right="2056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(41)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cat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cā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mām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both"/>
        <w:ind w:left="100" w:right="7093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…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ikāri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-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both"/>
        <w:ind w:left="100" w:right="2874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(42)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  <w:sectPr>
          <w:pgMar w:bottom="280" w:footer="767" w:header="746" w:left="1340" w:right="1360" w:top="980"/>
          <w:pgSz w:h="15840" w:w="12240"/>
        </w:sectPr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āmaṁ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tat-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3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39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ru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iṇyā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(43)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ātmā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(44)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kte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ṣkā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aśaḥ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-5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ās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(45)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5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82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vai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eṣāṁ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2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(46)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tu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5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6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mama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47)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—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ekam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ekā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?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235" w:lineRule="auto"/>
        <w:ind w:left="100" w:right="166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48)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—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6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ekam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tasmād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aktam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akta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ākṣaraṁ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tasmād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ān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tatt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ato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aṁkāraḥ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smād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aṁkā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akṣ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Not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ly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,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(P);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3</w:t>
      </w: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…</w:t>
      </w:r>
      <w:r>
        <w:rPr>
          <w:rFonts w:ascii="Arial" w:cs="Arial" w:eastAsia="Arial" w:hAnsi="Arial"/>
          <w:spacing w:val="2"/>
          <w:w w:val="100"/>
          <w:position w:val="8"/>
          <w:sz w:val="16"/>
          <w:szCs w:val="16"/>
        </w:rPr>
        <w:t>3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(P),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),</w:t>
      </w:r>
      <w:r>
        <w:rPr>
          <w:rFonts w:ascii="Arial" w:cs="Arial" w:eastAsia="Arial" w:hAnsi="Arial"/>
          <w:spacing w:val="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/>
      </w:pPr>
      <w:r>
        <w:rPr>
          <w:rFonts w:ascii="Arial" w:cs="Arial" w:eastAsia="Arial" w:hAnsi="Arial"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ly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(no</w:t>
      </w:r>
      <w:r>
        <w:rPr>
          <w:rFonts w:ascii="Arial" w:cs="Arial" w:eastAsia="Arial" w:hAnsi="Arial"/>
          <w:spacing w:val="2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t</w:t>
      </w:r>
      <w:r>
        <w:rPr>
          <w:rFonts w:ascii="Arial" w:cs="Arial" w:eastAsia="Arial" w:hAnsi="Arial"/>
          <w:i/>
          <w:spacing w:val="-2"/>
          <w:w w:val="10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R,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J);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4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No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va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5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Not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4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78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(49)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ak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ṁkā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2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to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kt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akṣ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10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2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-5"/>
          <w:w w:val="100"/>
          <w:position w:val="1"/>
          <w:sz w:val="24"/>
          <w:szCs w:val="24"/>
        </w:rPr>
        <w:t>’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jaro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23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jo</w:t>
      </w:r>
      <w:r>
        <w:rPr>
          <w:rFonts w:ascii="Arial" w:cs="Arial" w:eastAsia="Arial" w:hAnsi="Arial"/>
          <w:i/>
          <w:spacing w:val="-5"/>
          <w:w w:val="100"/>
          <w:position w:val="1"/>
          <w:sz w:val="24"/>
          <w:szCs w:val="24"/>
        </w:rPr>
        <w:t>’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kt</w:t>
      </w:r>
      <w:r>
        <w:rPr>
          <w:rFonts w:ascii="Arial" w:cs="Arial" w:eastAsia="Arial" w:hAnsi="Arial"/>
          <w:i/>
          <w:spacing w:val="4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-5"/>
          <w:w w:val="100"/>
          <w:position w:val="1"/>
          <w:sz w:val="24"/>
          <w:szCs w:val="24"/>
        </w:rPr>
        <w:t>’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P’s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ing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tire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x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is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j</w:t>
      </w:r>
      <w:r>
        <w:rPr>
          <w:rFonts w:ascii="Arial" w:cs="Arial" w:eastAsia="Arial" w:hAnsi="Arial"/>
          <w:i/>
          <w:spacing w:val="3"/>
          <w:w w:val="100"/>
          <w:sz w:val="24"/>
          <w:szCs w:val="24"/>
        </w:rPr>
        <w:t>o</w:t>
      </w:r>
      <w:r>
        <w:rPr>
          <w:rFonts w:ascii="Arial" w:cs="Arial" w:eastAsia="Arial" w:hAnsi="Arial"/>
          <w:i/>
          <w:spacing w:val="-5"/>
          <w:w w:val="100"/>
          <w:sz w:val="24"/>
          <w:szCs w:val="24"/>
        </w:rPr>
        <w:t>’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m</w:t>
      </w:r>
      <w:r>
        <w:rPr>
          <w:rFonts w:ascii="Arial" w:cs="Arial" w:eastAsia="Arial" w:hAnsi="Arial"/>
          <w:i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4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i/>
          <w:spacing w:val="-3"/>
          <w:w w:val="10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kṣ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i/>
          <w:spacing w:val="2"/>
          <w:w w:val="100"/>
          <w:sz w:val="24"/>
          <w:szCs w:val="24"/>
        </w:rPr>
        <w:t>o</w:t>
      </w:r>
      <w:r>
        <w:rPr>
          <w:rFonts w:ascii="Arial" w:cs="Arial" w:eastAsia="Arial" w:hAnsi="Arial"/>
          <w:i/>
          <w:spacing w:val="-5"/>
          <w:w w:val="100"/>
          <w:sz w:val="24"/>
          <w:szCs w:val="24"/>
        </w:rPr>
        <w:t>’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i/>
          <w:spacing w:val="3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m</w:t>
      </w:r>
      <w:r>
        <w:rPr>
          <w:rFonts w:ascii="Arial" w:cs="Arial" w:eastAsia="Arial" w:hAnsi="Arial"/>
          <w:i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4"/>
          <w:w w:val="100"/>
          <w:sz w:val="24"/>
          <w:szCs w:val="24"/>
        </w:rPr>
        <w:t>o</w:t>
      </w:r>
      <w:r>
        <w:rPr>
          <w:rFonts w:ascii="Arial" w:cs="Arial" w:eastAsia="Arial" w:hAnsi="Arial"/>
          <w:i/>
          <w:spacing w:val="-3"/>
          <w:w w:val="100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r</w:t>
      </w:r>
      <w:r>
        <w:rPr>
          <w:rFonts w:ascii="Arial" w:cs="Arial" w:eastAsia="Arial" w:hAnsi="Arial"/>
          <w:i/>
          <w:spacing w:val="2"/>
          <w:w w:val="100"/>
          <w:sz w:val="24"/>
          <w:szCs w:val="24"/>
        </w:rPr>
        <w:t>o</w:t>
      </w:r>
      <w:r>
        <w:rPr>
          <w:rFonts w:ascii="Arial" w:cs="Arial" w:eastAsia="Arial" w:hAnsi="Arial"/>
          <w:i/>
          <w:spacing w:val="-5"/>
          <w:w w:val="100"/>
          <w:sz w:val="24"/>
          <w:szCs w:val="24"/>
        </w:rPr>
        <w:t>’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i/>
          <w:spacing w:val="3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m</w:t>
      </w:r>
      <w:r>
        <w:rPr>
          <w:rFonts w:ascii="Arial" w:cs="Arial" w:eastAsia="Arial" w:hAnsi="Arial"/>
          <w:i/>
          <w:spacing w:val="-3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i.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(50)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sattā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c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akāś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akaṁ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tathā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ekam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3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cat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ṣṭ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viś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rū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vitīya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*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(51)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ākṣ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  <w:sectPr>
          <w:pgMar w:bottom="280" w:footer="767" w:header="746" w:left="1340" w:right="1440" w:top="980"/>
          <w:pgSz w:h="15840" w:w="12240"/>
        </w:sectPr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asātmakaḥ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ākṣar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before="40"/>
        <w:ind w:left="100"/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ll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it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s.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viśvam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).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(52)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ātmak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mā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ātmak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asm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ṣ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ṭ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b/>
          <w:spacing w:val="1"/>
          <w:w w:val="100"/>
          <w:position w:val="11"/>
          <w:sz w:val="18"/>
          <w:szCs w:val="18"/>
        </w:rPr>
        <w:t>1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-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tc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ite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ing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metr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c.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-5"/>
          <w:w w:val="100"/>
          <w:position w:val="1"/>
          <w:sz w:val="24"/>
          <w:szCs w:val="24"/>
        </w:rPr>
        <w:t>’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(53)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5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rakṛti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ru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iṇī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4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ṅ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10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(54)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tasmād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ṁk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-sa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ṁst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rakṛtitv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(55)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ṁkā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ekat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aṭ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ate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śeṣe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māṁ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0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kṣam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aś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te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3"/>
          <w:szCs w:val="13"/>
        </w:rPr>
        <w:jc w:val="left"/>
        <w:spacing w:before="4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 w:right="39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kl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ī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rasy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ikya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kl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ī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sya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ikya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l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ryāṁ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(56)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aṣṭa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saṁst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c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taṁ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ṅ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ṅ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trais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iś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(57)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atsa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cat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śa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-cakr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st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yā</w:t>
      </w:r>
      <w:r>
        <w:rPr>
          <w:rFonts w:ascii="Arial" w:cs="Arial" w:eastAsia="Arial" w:hAnsi="Arial"/>
          <w:i/>
          <w:spacing w:val="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).</w:t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(58)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mat-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ṭ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5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-m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ḍ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ṭ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(?);</w:t>
      </w:r>
      <w:r>
        <w:rPr>
          <w:rFonts w:ascii="Arial" w:cs="Arial" w:eastAsia="Arial" w:hAnsi="Arial"/>
          <w:spacing w:val="-2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īṭ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*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īṭ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lay</w:t>
      </w:r>
      <w:r>
        <w:rPr>
          <w:rFonts w:ascii="Arial" w:cs="Arial" w:eastAsia="Arial" w:hAnsi="Arial"/>
          <w:i/>
          <w:spacing w:val="4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5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(59)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akt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asi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mā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  <w:sectPr>
          <w:pgMar w:bottom="280" w:footer="767" w:header="746" w:left="1340" w:right="1720" w:top="980"/>
          <w:pgSz w:h="15840" w:w="12240"/>
        </w:sectPr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3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yo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(P).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25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(60)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mat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tat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taṁ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ad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ṣy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*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4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(61)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aṣṭa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kas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saṁsār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ñ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ātaṁ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se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taṁ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as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se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iḥ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(62)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ryārc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ṣo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ivyā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ryā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jā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rau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ci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/>
      </w:pP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j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-</w:t>
      </w:r>
      <w:r>
        <w:rPr>
          <w:rFonts w:ascii="Arial" w:cs="Arial" w:eastAsia="Arial" w:hAnsi="Arial"/>
          <w:i/>
          <w:spacing w:val="-3"/>
          <w:w w:val="10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ru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i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r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ṇ</w:t>
      </w:r>
      <w:r>
        <w:rPr>
          <w:rFonts w:ascii="Arial" w:cs="Arial" w:eastAsia="Arial" w:hAnsi="Arial"/>
          <w:i/>
          <w:spacing w:val="-3"/>
          <w:w w:val="10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ḥ</w:t>
      </w:r>
      <w:r>
        <w:rPr>
          <w:rFonts w:ascii="Arial" w:cs="Arial" w:eastAsia="Arial" w:hAnsi="Arial"/>
          <w:i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4</w:t>
      </w:r>
      <w:r>
        <w:rPr>
          <w:rFonts w:ascii="Arial" w:cs="Arial" w:eastAsia="Arial" w:hAnsi="Arial"/>
          <w:spacing w:val="-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,J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</w:t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(63)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atsaṁ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atsa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ate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ḥ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(64)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-ca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tat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āk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1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tr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l,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,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rtate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/>
      </w:pP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st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ā</w:t>
      </w:r>
      <w:r>
        <w:rPr>
          <w:rFonts w:ascii="Arial" w:cs="Arial" w:eastAsia="Arial" w:hAnsi="Arial"/>
          <w:i/>
          <w:spacing w:val="-2"/>
          <w:w w:val="10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3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(65)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satt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aṁk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aś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ca-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tātmakaṁ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1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saṁst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*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ṅ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ro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5</w:t>
      </w:r>
      <w:r>
        <w:rPr>
          <w:rFonts w:ascii="Arial" w:cs="Arial" w:eastAsia="Arial" w:hAnsi="Arial"/>
          <w:spacing w:val="-4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śr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(66)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3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ec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ṅ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ś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l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ity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viśva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(67)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st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5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’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śr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tā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it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iḥ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ivy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iḥ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ivy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l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iḥ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  <w:sectPr>
          <w:pgMar w:bottom="280" w:footer="767" w:header="746" w:left="1340" w:right="1500" w:top="980"/>
          <w:pgSz w:h="15840" w:w="12240"/>
        </w:sectPr>
      </w:pP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ivy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yī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iḥ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25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(68)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ṭ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2"/>
        <w:ind w:left="82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maṁs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(69)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ṭast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svarū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ca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kṣarottam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ḍ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ṭ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sya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ṭ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P,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rū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tu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before="2"/>
        <w:ind w:left="100"/>
      </w:pP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1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(70)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mama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kṣam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ad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acc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center"/>
        <w:spacing w:line="320" w:lineRule="exact"/>
        <w:ind w:left="778" w:right="1804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kto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ati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tasmai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6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yo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tu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(71)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etat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ad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ktaṁ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c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ātmaka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viṣyaṁ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(P),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ṣy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-4"/>
          <w:w w:val="100"/>
          <w:position w:val="0"/>
          <w:sz w:val="16"/>
          <w:szCs w:val="16"/>
        </w:rPr>
        <w:t>x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-2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4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-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 w:right="69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(72)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—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akt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1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akā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aśā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5" w:line="320" w:lineRule="exact"/>
        <w:ind w:left="100" w:right="254"/>
      </w:pP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asavo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aso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6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kāṁ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7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?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8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ī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R,J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tv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ti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/>
      </w:pP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5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ra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j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ti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;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6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g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rd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iṣṭ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ti</w:t>
      </w:r>
      <w:r>
        <w:rPr>
          <w:rFonts w:ascii="Arial" w:cs="Arial" w:eastAsia="Arial" w:hAnsi="Arial"/>
          <w:i/>
          <w:spacing w:val="4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1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R,J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),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sv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/>
      </w:pP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g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i/>
          <w:spacing w:val="-2"/>
          <w:w w:val="10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rd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e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tiṣṭ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t</w:t>
      </w:r>
      <w:r>
        <w:rPr>
          <w:rFonts w:ascii="Arial" w:cs="Arial" w:eastAsia="Arial" w:hAnsi="Arial"/>
          <w:i/>
          <w:spacing w:val="4"/>
          <w:w w:val="100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s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p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o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n</w:t>
      </w:r>
      <w:r>
        <w:rPr>
          <w:rFonts w:ascii="Arial" w:cs="Arial" w:eastAsia="Arial" w:hAnsi="Arial"/>
          <w:i/>
          <w:spacing w:val="-1"/>
          <w:w w:val="100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g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ā</w:t>
      </w:r>
      <w:r>
        <w:rPr>
          <w:rFonts w:ascii="Arial" w:cs="Arial" w:eastAsia="Arial" w:hAnsi="Arial"/>
          <w:i/>
          <w:spacing w:val="3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sz w:val="24"/>
          <w:szCs w:val="24"/>
        </w:rPr>
        <w:t>(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?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)</w:t>
      </w:r>
      <w:r>
        <w:rPr>
          <w:rFonts w:ascii="Arial" w:cs="Arial" w:eastAsia="Arial" w:hAnsi="Arial"/>
          <w:i/>
          <w:spacing w:val="0"/>
          <w:w w:val="100"/>
          <w:sz w:val="24"/>
          <w:szCs w:val="24"/>
        </w:rPr>
        <w:t>…</w:t>
      </w:r>
      <w:r>
        <w:rPr>
          <w:rFonts w:ascii="Arial" w:cs="Arial" w:eastAsia="Arial" w:hAnsi="Arial"/>
          <w:i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7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1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498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(73)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āca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aḥ—ā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aśa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eṣu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keṣ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5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tu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vy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ktā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ṣ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(P);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221"/>
        <w:sectPr>
          <w:pgMar w:bottom="280" w:footer="767" w:header="746" w:left="1340" w:right="1320" w:top="980"/>
          <w:pgSz w:h="15840" w:w="12240"/>
        </w:sectPr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(74)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eṣu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,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eṣ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ṣ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ṣu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a-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6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eṣu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sv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,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ṣv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kā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ā,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’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ak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5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6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before="43" w:line="235" w:lineRule="auto"/>
        <w:ind w:left="100" w:right="281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),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(VV,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P,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ṣ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ṣī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*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4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va</w:t>
      </w:r>
      <w:r>
        <w:rPr>
          <w:rFonts w:ascii="Arial" w:cs="Arial" w:eastAsia="Arial" w:hAnsi="Arial"/>
          <w:i/>
          <w:spacing w:val="-2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(P);</w:t>
      </w:r>
      <w:r>
        <w:rPr>
          <w:rFonts w:ascii="Arial" w:cs="Arial" w:eastAsia="Arial" w:hAnsi="Arial"/>
          <w:spacing w:val="-2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śinī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(V,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†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rak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),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ṣv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rak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śinī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6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vi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tir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4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(B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)</w:t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(75)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masī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sī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sātt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ñ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a-</w:t>
      </w:r>
      <w:r>
        <w:rPr>
          <w:rFonts w:ascii="Arial" w:cs="Arial" w:eastAsia="Arial" w:hAnsi="Arial"/>
          <w:b/>
          <w:spacing w:val="1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sac-c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as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akt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ṣṭ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ñ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(P,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…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vi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ñ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rt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ḥ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(Jh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(76)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tat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sad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tasm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spacing w:val="0"/>
          <w:w w:val="100"/>
          <w:position w:val="0"/>
          <w:sz w:val="18"/>
          <w:szCs w:val="1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ātma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amo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36" w:lineRule="auto"/>
        <w:ind w:left="100" w:right="352"/>
      </w:pP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-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ṭ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tras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lace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2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ṭ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īṁ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rest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q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7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it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tl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3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667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(77)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3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sad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tasma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9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80" w:lineRule="exact"/>
        <w:ind w:left="100" w:right="268"/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śr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ī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-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kṛṣṇ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ya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(PJ);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2</w:t>
      </w:r>
      <w:r>
        <w:rPr>
          <w:rFonts w:ascii="Arial" w:cs="Arial" w:eastAsia="Arial" w:hAnsi="Arial"/>
          <w:spacing w:val="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itio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ll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4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i/>
          <w:spacing w:val="-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rā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i/>
          <w:spacing w:val="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is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lace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ll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q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tras.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Not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4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-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3"/>
          <w:w w:val="100"/>
          <w:position w:val="1"/>
          <w:sz w:val="24"/>
          <w:szCs w:val="24"/>
        </w:rPr>
        <w:t>f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1301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(78)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tasmai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8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ṇ</w:t>
      </w:r>
      <w:r>
        <w:rPr>
          <w:rFonts w:ascii="Arial" w:cs="Arial" w:eastAsia="Arial" w:hAnsi="Arial"/>
          <w:i/>
          <w:spacing w:val="-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i/>
          <w:spacing w:val="3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G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u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-3"/>
          <w:w w:val="100"/>
          <w:position w:val="0"/>
          <w:sz w:val="24"/>
          <w:szCs w:val="24"/>
        </w:rPr>
        <w:t>i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d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itio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s.</w:t>
      </w:r>
    </w:p>
    <w:p>
      <w:pPr>
        <w:rPr>
          <w:sz w:val="13"/>
          <w:szCs w:val="13"/>
        </w:rPr>
        <w:jc w:val="left"/>
        <w:spacing w:before="2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516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(79)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tasma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2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-1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rā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ya</w:t>
      </w:r>
      <w:r>
        <w:rPr>
          <w:rFonts w:ascii="Arial" w:cs="Arial" w:eastAsia="Arial" w:hAnsi="Arial"/>
          <w:i/>
          <w:spacing w:val="2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13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(80)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ātm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sad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tasmai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ātma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i/>
          <w:spacing w:val="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-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1"/>
          <w:w w:val="100"/>
          <w:position w:val="0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(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rch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g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2"/>
          <w:w w:val="100"/>
          <w:position w:val="1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ith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8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4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e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l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spacing w:val="-3"/>
          <w:w w:val="100"/>
          <w:position w:val="1"/>
          <w:sz w:val="24"/>
          <w:szCs w:val="24"/>
        </w:rPr>
        <w:t>w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)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 w:right="459"/>
      </w:pPr>
      <w:r>
        <w:pict>
          <v:group coordorigin="1440,1056" coordsize="2880,0" style="position:absolute;margin-left:72.024pt;margin-top:52.7918pt;width:144.02pt;height:0pt;mso-position-horizontal-relative:page;mso-position-vertical-relative:paragraph;z-index:-986">
            <v:shape coordorigin="1440,1056" coordsize="2880,0" filled="f" path="m1440,1056l4321,1056e" strokecolor="#000000" stroked="t" strokeweight="0.69998pt" style="position:absolute;left:1440;top:1056;width:2880;height:0">
              <v:path arrowok="t"/>
            </v:shape>
            <w10:wrap type="none"/>
          </v:group>
        </w:pic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(81)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ām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sad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tasm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7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before="37"/>
        <w:ind w:left="100" w:right="450"/>
      </w:pPr>
      <w:r>
        <w:rPr>
          <w:rFonts w:ascii="Arial" w:cs="Arial" w:eastAsia="Arial" w:hAnsi="Arial"/>
          <w:spacing w:val="0"/>
          <w:w w:val="100"/>
          <w:position w:val="6"/>
          <w:sz w:val="13"/>
          <w:szCs w:val="13"/>
        </w:rPr>
        <w:t>*</w:t>
      </w:r>
      <w:r>
        <w:rPr>
          <w:rFonts w:ascii="Arial" w:cs="Arial" w:eastAsia="Arial" w:hAnsi="Arial"/>
          <w:spacing w:val="18"/>
          <w:w w:val="100"/>
          <w:position w:val="6"/>
          <w:sz w:val="13"/>
          <w:szCs w:val="13"/>
        </w:rPr>
        <w:t> </w:t>
      </w:r>
      <w:r>
        <w:rPr>
          <w:rFonts w:ascii="Arial" w:cs="Arial" w:eastAsia="Arial" w:hAnsi="Arial"/>
          <w:spacing w:val="3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w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as</w:t>
      </w:r>
      <w:r>
        <w:rPr>
          <w:rFonts w:ascii="Arial" w:cs="Arial" w:eastAsia="Arial" w:hAnsi="Arial"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4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-4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3"/>
          <w:w w:val="100"/>
          <w:position w:val="0"/>
          <w:sz w:val="20"/>
          <w:szCs w:val="20"/>
        </w:rPr>
        <w:t>k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y</w:t>
      </w:r>
      <w:r>
        <w:rPr>
          <w:rFonts w:ascii="Arial" w:cs="Arial" w:eastAsia="Arial" w:hAnsi="Arial"/>
          <w:spacing w:val="-6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d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ed</w:t>
      </w:r>
      <w:r>
        <w:rPr>
          <w:rFonts w:ascii="Arial" w:cs="Arial" w:eastAsia="Arial" w:hAnsi="Arial"/>
          <w:spacing w:val="-9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to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be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0"/>
          <w:szCs w:val="20"/>
        </w:rPr>
        <w:t>r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u</w:t>
      </w:r>
      <w:r>
        <w:rPr>
          <w:rFonts w:ascii="Arial" w:cs="Arial" w:eastAsia="Arial" w:hAnsi="Arial"/>
          <w:i/>
          <w:spacing w:val="2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i/>
          <w:spacing w:val="1"/>
          <w:w w:val="100"/>
          <w:position w:val="0"/>
          <w:sz w:val="20"/>
          <w:szCs w:val="20"/>
        </w:rPr>
        <w:t>ṣ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u</w:t>
      </w:r>
      <w:r>
        <w:rPr>
          <w:rFonts w:ascii="Arial" w:cs="Arial" w:eastAsia="Arial" w:hAnsi="Arial"/>
          <w:i/>
          <w:spacing w:val="-8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i/>
          <w:spacing w:val="1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ārut</w:t>
      </w:r>
      <w:r>
        <w:rPr>
          <w:rFonts w:ascii="Arial" w:cs="Arial" w:eastAsia="Arial" w:hAnsi="Arial"/>
          <w:i/>
          <w:spacing w:val="1"/>
          <w:w w:val="100"/>
          <w:position w:val="0"/>
          <w:sz w:val="20"/>
          <w:szCs w:val="20"/>
        </w:rPr>
        <w:t>ī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.</w:t>
      </w:r>
      <w:r>
        <w:rPr>
          <w:rFonts w:ascii="Arial" w:cs="Arial" w:eastAsia="Arial" w:hAnsi="Arial"/>
          <w:i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ee</w:t>
      </w:r>
      <w:r>
        <w:rPr>
          <w:rFonts w:ascii="Arial" w:cs="Arial" w:eastAsia="Arial" w:hAnsi="Arial"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text</w:t>
      </w:r>
      <w:r>
        <w:rPr>
          <w:rFonts w:ascii="Arial" w:cs="Arial" w:eastAsia="Arial" w:hAnsi="Arial"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3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6.</w:t>
      </w:r>
      <w:r>
        <w:rPr>
          <w:rFonts w:ascii="Arial" w:cs="Arial" w:eastAsia="Arial" w:hAnsi="Arial"/>
          <w:spacing w:val="-4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3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he</w:t>
      </w:r>
      <w:r>
        <w:rPr>
          <w:rFonts w:ascii="Arial" w:cs="Arial" w:eastAsia="Arial" w:hAnsi="Arial"/>
          <w:spacing w:val="-4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re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p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-6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of</w:t>
      </w:r>
      <w:r>
        <w:rPr>
          <w:rFonts w:ascii="Arial" w:cs="Arial" w:eastAsia="Arial" w:hAnsi="Arial"/>
          <w:spacing w:val="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u</w:t>
      </w:r>
      <w:r>
        <w:rPr>
          <w:rFonts w:ascii="Arial" w:cs="Arial" w:eastAsia="Arial" w:hAnsi="Arial"/>
          <w:i/>
          <w:spacing w:val="1"/>
          <w:w w:val="100"/>
          <w:position w:val="0"/>
          <w:sz w:val="20"/>
          <w:szCs w:val="20"/>
        </w:rPr>
        <w:t>ṣ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ī</w:t>
      </w:r>
      <w:r>
        <w:rPr>
          <w:rFonts w:ascii="Arial" w:cs="Arial" w:eastAsia="Arial" w:hAnsi="Arial"/>
          <w:i/>
          <w:spacing w:val="-4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text</w:t>
      </w:r>
      <w:r>
        <w:rPr>
          <w:rFonts w:ascii="Arial" w:cs="Arial" w:eastAsia="Arial" w:hAnsi="Arial"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7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5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-4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su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p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p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r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ts</w:t>
      </w:r>
      <w:r>
        <w:rPr>
          <w:rFonts w:ascii="Arial" w:cs="Arial" w:eastAsia="Arial" w:hAnsi="Arial"/>
          <w:spacing w:val="-7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pro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b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b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-4"/>
          <w:w w:val="100"/>
          <w:position w:val="0"/>
          <w:sz w:val="20"/>
          <w:szCs w:val="20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line="220" w:lineRule="exact"/>
        <w:ind w:left="100"/>
        <w:sectPr>
          <w:pgMar w:bottom="280" w:footer="767" w:header="746" w:left="1340" w:right="1360" w:top="980"/>
          <w:pgSz w:h="15840" w:w="12240"/>
        </w:sectPr>
      </w:pPr>
      <w:r>
        <w:rPr>
          <w:rFonts w:ascii="Arial" w:cs="Arial" w:eastAsia="Arial" w:hAnsi="Arial"/>
          <w:spacing w:val="0"/>
          <w:w w:val="100"/>
          <w:position w:val="6"/>
          <w:sz w:val="13"/>
          <w:szCs w:val="13"/>
        </w:rPr>
        <w:t>†</w:t>
      </w:r>
      <w:r>
        <w:rPr>
          <w:rFonts w:ascii="Arial" w:cs="Arial" w:eastAsia="Arial" w:hAnsi="Arial"/>
          <w:spacing w:val="18"/>
          <w:w w:val="100"/>
          <w:position w:val="6"/>
          <w:sz w:val="13"/>
          <w:szCs w:val="13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J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ha</w:t>
      </w:r>
      <w:r>
        <w:rPr>
          <w:rFonts w:ascii="Arial" w:cs="Arial" w:eastAsia="Arial" w:hAnsi="Arial"/>
          <w:spacing w:val="-4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f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w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-5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p</w:t>
      </w:r>
      <w:r>
        <w:rPr>
          <w:rFonts w:ascii="Arial" w:cs="Arial" w:eastAsia="Arial" w:hAnsi="Arial"/>
          <w:i/>
          <w:spacing w:val="1"/>
          <w:w w:val="100"/>
          <w:position w:val="0"/>
          <w:sz w:val="20"/>
          <w:szCs w:val="20"/>
        </w:rPr>
        <w:t>r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0"/>
          <w:szCs w:val="20"/>
        </w:rPr>
        <w:t>k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ā</w:t>
      </w:r>
      <w:r>
        <w:rPr>
          <w:rFonts w:ascii="Arial" w:cs="Arial" w:eastAsia="Arial" w:hAnsi="Arial"/>
          <w:i/>
          <w:spacing w:val="3"/>
          <w:w w:val="100"/>
          <w:position w:val="0"/>
          <w:sz w:val="20"/>
          <w:szCs w:val="20"/>
        </w:rPr>
        <w:t>ś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nī</w:t>
      </w:r>
      <w:r>
        <w:rPr>
          <w:rFonts w:ascii="Arial" w:cs="Arial" w:eastAsia="Arial" w:hAnsi="Arial"/>
          <w:i/>
          <w:spacing w:val="-7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c</w:t>
      </w:r>
      <w:r>
        <w:rPr>
          <w:rFonts w:ascii="Arial" w:cs="Arial" w:eastAsia="Arial" w:hAnsi="Arial"/>
          <w:spacing w:val="-3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spacing w:val="4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ta</w:t>
      </w:r>
      <w:r>
        <w:rPr>
          <w:rFonts w:ascii="Arial" w:cs="Arial" w:eastAsia="Arial" w:hAnsi="Arial"/>
          <w:spacing w:val="3"/>
          <w:w w:val="100"/>
          <w:position w:val="0"/>
          <w:sz w:val="20"/>
          <w:szCs w:val="20"/>
        </w:rPr>
        <w:t>r</w:t>
      </w:r>
      <w:r>
        <w:rPr>
          <w:rFonts w:ascii="Arial" w:cs="Arial" w:eastAsia="Arial" w:hAnsi="Arial"/>
          <w:spacing w:val="-6"/>
          <w:w w:val="100"/>
          <w:position w:val="0"/>
          <w:sz w:val="20"/>
          <w:szCs w:val="20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.</w:t>
      </w:r>
      <w:r>
        <w:rPr>
          <w:rFonts w:ascii="Arial" w:cs="Arial" w:eastAsia="Arial" w:hAnsi="Arial"/>
          <w:spacing w:val="-10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3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he</w:t>
      </w:r>
      <w:r>
        <w:rPr>
          <w:rFonts w:ascii="Arial" w:cs="Arial" w:eastAsia="Arial" w:hAnsi="Arial"/>
          <w:spacing w:val="-4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G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u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d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-7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co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spacing w:val="4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tar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es</w:t>
      </w:r>
      <w:r>
        <w:rPr>
          <w:rFonts w:ascii="Arial" w:cs="Arial" w:eastAsia="Arial" w:hAnsi="Arial"/>
          <w:spacing w:val="-12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to</w:t>
      </w:r>
      <w:r>
        <w:rPr>
          <w:rFonts w:ascii="Arial" w:cs="Arial" w:eastAsia="Arial" w:hAnsi="Arial"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pre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f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er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pra</w:t>
      </w:r>
      <w:r>
        <w:rPr>
          <w:rFonts w:ascii="Arial" w:cs="Arial" w:eastAsia="Arial" w:hAnsi="Arial"/>
          <w:i/>
          <w:spacing w:val="1"/>
          <w:w w:val="100"/>
          <w:position w:val="0"/>
          <w:sz w:val="20"/>
          <w:szCs w:val="20"/>
        </w:rPr>
        <w:t>k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0"/>
          <w:szCs w:val="20"/>
        </w:rPr>
        <w:t>ś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i/>
          <w:spacing w:val="2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i/>
          <w:spacing w:val="-1"/>
          <w:w w:val="100"/>
          <w:position w:val="0"/>
          <w:sz w:val="20"/>
          <w:szCs w:val="20"/>
        </w:rPr>
        <w:t>ī</w:t>
      </w:r>
      <w:r>
        <w:rPr>
          <w:rFonts w:ascii="Arial" w:cs="Arial" w:eastAsia="Arial" w:hAnsi="Arial"/>
          <w:i/>
          <w:spacing w:val="0"/>
          <w:w w:val="100"/>
          <w:position w:val="0"/>
          <w:sz w:val="20"/>
          <w:szCs w:val="20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30" w:line="320" w:lineRule="exact"/>
        <w:ind w:left="100" w:right="1288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(82)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tasmai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802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(83)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ak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tasmai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amo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4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965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(84)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samā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sad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ūr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tasm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samā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ātma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8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8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8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vy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t</w:t>
      </w:r>
      <w:r>
        <w:rPr>
          <w:rFonts w:ascii="Arial" w:cs="Arial" w:eastAsia="Arial" w:hAnsi="Arial"/>
          <w:i/>
          <w:spacing w:val="-3"/>
          <w:w w:val="100"/>
          <w:position w:val="0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n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0"/>
          <w:sz w:val="24"/>
          <w:szCs w:val="24"/>
        </w:rPr>
        <w:t>.</w:t>
      </w:r>
      <w:r>
        <w:rPr>
          <w:rFonts w:ascii="Arial" w:cs="Arial" w:eastAsia="Arial" w:hAnsi="Arial"/>
          <w:i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S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8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0</w:t>
      </w:r>
      <w:r>
        <w:rPr>
          <w:rFonts w:ascii="Arial" w:cs="Arial" w:eastAsia="Arial" w:hAnsi="Arial"/>
          <w:spacing w:val="-1"/>
          <w:w w:val="100"/>
          <w:position w:val="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a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b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o</w:t>
      </w:r>
      <w:r>
        <w:rPr>
          <w:rFonts w:ascii="Arial" w:cs="Arial" w:eastAsia="Arial" w:hAnsi="Arial"/>
          <w:spacing w:val="-2"/>
          <w:w w:val="100"/>
          <w:position w:val="0"/>
          <w:sz w:val="24"/>
          <w:szCs w:val="24"/>
        </w:rPr>
        <w:t>v</w:t>
      </w:r>
      <w:r>
        <w:rPr>
          <w:rFonts w:ascii="Arial" w:cs="Arial" w:eastAsia="Arial" w:hAnsi="Arial"/>
          <w:spacing w:val="1"/>
          <w:w w:val="100"/>
          <w:position w:val="0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147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(85)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tasm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10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 w:right="564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(86)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ātm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sad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tasmai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amo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5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rey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55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(87)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ātmā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tasm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95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(88)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tātm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ṁ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sad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tasm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amo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2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100"/>
      </w:pPr>
      <w:r>
        <w:rPr>
          <w:rFonts w:ascii="Arial" w:cs="Arial" w:eastAsia="Arial" w:hAnsi="Arial"/>
          <w:spacing w:val="0"/>
          <w:w w:val="100"/>
          <w:position w:val="9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9"/>
          <w:sz w:val="16"/>
          <w:szCs w:val="16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rva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-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ū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  <w:t>1</w:t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 w:right="478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(89)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ttam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tasmai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amo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4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 w:right="492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(90)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sad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tasmai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amo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7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 w:right="339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(91)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tātmā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tasmai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amo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(92)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’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to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10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sad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as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tasmai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amaḥ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  <w:sectPr>
          <w:pgMar w:bottom="280" w:footer="767" w:header="746" w:left="1340" w:right="1360" w:top="980"/>
          <w:pgSz w:h="15840" w:w="12240"/>
        </w:sectPr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(93)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eko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teṣu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ḍ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25"/>
        <w:ind w:left="820" w:right="3655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a-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ātmā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akṣaḥ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sākṣī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cetāḥ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ke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ca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5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235" w:lineRule="auto"/>
        <w:ind w:left="100" w:right="173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(94)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ak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ai</w:t>
      </w:r>
      <w:r>
        <w:rPr>
          <w:rFonts w:ascii="Arial" w:cs="Arial" w:eastAsia="Arial" w:hAnsi="Arial"/>
          <w:b/>
          <w:spacing w:val="5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in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maḥ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"/>
          <w:w w:val="10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k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ī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śā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4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</w:t>
      </w:r>
      <w:r>
        <w:rPr>
          <w:rFonts w:ascii="Arial" w:cs="Arial" w:eastAsia="Arial" w:hAnsi="Arial"/>
          <w:b/>
          <w:spacing w:val="-4"/>
          <w:w w:val="100"/>
          <w:position w:val="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amaḥ</w:t>
      </w:r>
      <w:r>
        <w:rPr>
          <w:rFonts w:ascii="Arial" w:cs="Arial" w:eastAsia="Arial" w:hAnsi="Arial"/>
          <w:b/>
          <w:spacing w:val="-8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s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5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d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3"/>
          <w:w w:val="100"/>
          <w:position w:val="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b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3"/>
          <w:w w:val="100"/>
          <w:position w:val="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4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n</w:t>
      </w:r>
      <w:r>
        <w:rPr>
          <w:rFonts w:ascii="Arial" w:cs="Arial" w:eastAsia="Arial" w:hAnsi="Arial"/>
          <w:b/>
          <w:spacing w:val="2"/>
          <w:w w:val="100"/>
          <w:position w:val="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maḥ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8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260" w:lineRule="exact"/>
        <w:ind w:left="100"/>
        <w:sectPr>
          <w:pgMar w:bottom="280" w:footer="767" w:header="746" w:left="1340" w:right="1380" w:top="980"/>
          <w:pgSz w:h="15840" w:w="12240"/>
        </w:sectPr>
      </w:pPr>
      <w:r>
        <w:rPr>
          <w:rFonts w:ascii="Arial" w:cs="Arial" w:eastAsia="Arial" w:hAnsi="Arial"/>
          <w:spacing w:val="-1"/>
          <w:w w:val="100"/>
          <w:position w:val="7"/>
          <w:sz w:val="16"/>
          <w:szCs w:val="16"/>
        </w:rPr>
        <w:t>1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2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-2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ins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rts</w:t>
      </w:r>
      <w:r>
        <w:rPr>
          <w:rFonts w:ascii="Arial" w:cs="Arial" w:eastAsia="Arial" w:hAnsi="Arial"/>
          <w:spacing w:val="-2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re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itre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-1"/>
          <w:sz w:val="24"/>
          <w:szCs w:val="24"/>
        </w:rPr>
        <w:t>ḥ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2</w:t>
      </w:r>
      <w:r>
        <w:rPr>
          <w:rFonts w:ascii="Arial" w:cs="Arial" w:eastAsia="Arial" w:hAnsi="Arial"/>
          <w:spacing w:val="2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R,J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0"/>
          <w:w w:val="100"/>
          <w:position w:val="-2"/>
          <w:sz w:val="16"/>
          <w:szCs w:val="16"/>
        </w:rPr>
        <w:t>1</w:t>
      </w:r>
      <w:r>
        <w:rPr>
          <w:rFonts w:ascii="Arial" w:cs="Arial" w:eastAsia="Arial" w:hAnsi="Arial"/>
          <w:spacing w:val="22"/>
          <w:w w:val="100"/>
          <w:position w:val="-2"/>
          <w:sz w:val="16"/>
          <w:szCs w:val="16"/>
        </w:rPr>
        <w:t> 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re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ins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rts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v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ru</w:t>
      </w:r>
      <w:r>
        <w:rPr>
          <w:rFonts w:ascii="Arial" w:cs="Arial" w:eastAsia="Arial" w:hAnsi="Arial"/>
          <w:i/>
          <w:spacing w:val="-1"/>
          <w:w w:val="100"/>
          <w:position w:val="-1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ya</w:t>
      </w:r>
      <w:r>
        <w:rPr>
          <w:rFonts w:ascii="Arial" w:cs="Arial" w:eastAsia="Arial" w:hAnsi="Arial"/>
          <w:i/>
          <w:spacing w:val="-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ḥ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,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i/>
          <w:spacing w:val="-3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rute</w:t>
      </w:r>
      <w:r>
        <w:rPr>
          <w:rFonts w:ascii="Arial" w:cs="Arial" w:eastAsia="Arial" w:hAnsi="Arial"/>
          <w:i/>
          <w:spacing w:val="2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i/>
          <w:spacing w:val="-1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4"/>
          <w:w w:val="100"/>
          <w:position w:val="-1"/>
          <w:sz w:val="24"/>
          <w:szCs w:val="24"/>
        </w:rPr>
        <w:t>ḥ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;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3</w:t>
      </w:r>
      <w:r>
        <w:rPr>
          <w:rFonts w:ascii="Arial" w:cs="Arial" w:eastAsia="Arial" w:hAnsi="Arial"/>
          <w:spacing w:val="0"/>
          <w:w w:val="100"/>
          <w:position w:val="0"/>
          <w:sz w:val="16"/>
          <w:szCs w:val="1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ind w:left="100" w:right="-58"/>
      </w:pPr>
      <w:r>
        <w:pict>
          <v:shape filled="f" stroked="f" style="position:absolute;margin-left:227.57pt;margin-top:5.46898pt;width:4.47024pt;height:8.04pt;mso-position-horizontal-relative:page;mso-position-vertical-relative:paragraph;z-index:-984" type="#_x0000_t202">
            <v:textbox inset="0,0,0,0">
              <w:txbxContent>
                <w:p>
                  <w:pPr>
                    <w:rPr>
                      <w:rFonts w:ascii="Arial" w:cs="Arial" w:eastAsia="Arial" w:hAnsi="Arial"/>
                      <w:sz w:val="16"/>
                      <w:szCs w:val="16"/>
                    </w:rPr>
                    <w:jc w:val="left"/>
                    <w:spacing w:line="160" w:lineRule="exact"/>
                    <w:ind w:right="-44"/>
                  </w:pPr>
                  <w:r>
                    <w:rPr>
                      <w:rFonts w:ascii="Arial" w:cs="Arial" w:eastAsia="Arial" w:hAnsi="Arial"/>
                      <w:spacing w:val="0"/>
                      <w:w w:val="100"/>
                      <w:sz w:val="16"/>
                      <w:szCs w:val="16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k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u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b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rā</w:t>
      </w:r>
      <w:r>
        <w:rPr>
          <w:rFonts w:ascii="Arial" w:cs="Arial" w:eastAsia="Arial" w:hAnsi="Arial"/>
          <w:i/>
          <w:spacing w:val="-2"/>
          <w:w w:val="100"/>
          <w:position w:val="-1"/>
          <w:sz w:val="24"/>
          <w:szCs w:val="24"/>
        </w:rPr>
        <w:t>y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2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s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-3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ś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ā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ā</w:t>
      </w:r>
      <w:r>
        <w:rPr>
          <w:rFonts w:ascii="Arial" w:cs="Arial" w:eastAsia="Arial" w:hAnsi="Arial"/>
          <w:i/>
          <w:spacing w:val="-2"/>
          <w:w w:val="100"/>
          <w:position w:val="-1"/>
          <w:sz w:val="24"/>
          <w:szCs w:val="24"/>
        </w:rPr>
        <w:t>y</w:t>
      </w:r>
      <w:r>
        <w:rPr>
          <w:rFonts w:ascii="Arial" w:cs="Arial" w:eastAsia="Arial" w:hAnsi="Arial"/>
          <w:i/>
          <w:spacing w:val="0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R,J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2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*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;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spacing w:line="260" w:lineRule="exact"/>
        <w:sectPr>
          <w:type w:val="continuous"/>
          <w:pgSz w:h="15840" w:w="12240"/>
          <w:pgMar w:bottom="280" w:left="1340" w:right="1380" w:top="1480"/>
          <w:cols w:equalWidth="off" w:num="2">
            <w:col w:space="67" w:w="3427"/>
            <w:col w:w="6026"/>
          </w:cols>
        </w:sectPr>
      </w:pPr>
      <w:r>
        <w:br w:type="column"/>
      </w:r>
      <w:r>
        <w:rPr>
          <w:rFonts w:ascii="Arial" w:cs="Arial" w:eastAsia="Arial" w:hAnsi="Arial"/>
          <w:spacing w:val="0"/>
          <w:w w:val="100"/>
          <w:position w:val="7"/>
          <w:sz w:val="16"/>
          <w:szCs w:val="16"/>
        </w:rPr>
        <w:t>4</w:t>
      </w:r>
      <w:r>
        <w:rPr>
          <w:rFonts w:ascii="Arial" w:cs="Arial" w:eastAsia="Arial" w:hAnsi="Arial"/>
          <w:spacing w:val="22"/>
          <w:w w:val="100"/>
          <w:position w:val="7"/>
          <w:sz w:val="16"/>
          <w:szCs w:val="16"/>
        </w:rPr>
        <w:t> 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o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t</w:t>
      </w:r>
      <w:r>
        <w:rPr>
          <w:rFonts w:ascii="Arial" w:cs="Arial" w:eastAsia="Arial" w:hAnsi="Arial"/>
          <w:spacing w:val="-2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in</w:t>
      </w:r>
      <w:r>
        <w:rPr>
          <w:rFonts w:ascii="Arial" w:cs="Arial" w:eastAsia="Arial" w:hAnsi="Arial"/>
          <w:spacing w:val="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spacing w:val="2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-2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-1"/>
          <w:sz w:val="24"/>
          <w:szCs w:val="24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before="25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(95)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att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-5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tamāṁ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4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ū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spacing w:line="320" w:lineRule="exact"/>
        <w:ind w:left="820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ṛ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ū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saḥ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7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left"/>
        <w:ind w:left="100"/>
      </w:pP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(96)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6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4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1</w:t>
      </w:r>
      <w:r>
        <w:rPr>
          <w:rFonts w:ascii="Arial" w:cs="Arial" w:eastAsia="Arial" w:hAnsi="Arial"/>
          <w:b/>
          <w:spacing w:val="35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7"/>
          <w:w w:val="100"/>
          <w:position w:val="0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position w:val="0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0"/>
          <w:sz w:val="28"/>
          <w:szCs w:val="28"/>
        </w:rPr>
        <w:t>u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ta</w:t>
      </w:r>
      <w:r>
        <w:rPr>
          <w:rFonts w:ascii="Arial" w:cs="Arial" w:eastAsia="Arial" w:hAnsi="Arial"/>
          <w:b/>
          <w:spacing w:val="-2"/>
          <w:w w:val="100"/>
          <w:position w:val="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2</w:t>
      </w:r>
      <w:r>
        <w:rPr>
          <w:rFonts w:ascii="Arial" w:cs="Arial" w:eastAsia="Arial" w:hAnsi="Arial"/>
          <w:b/>
          <w:spacing w:val="30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0"/>
          <w:w w:val="100"/>
          <w:position w:val="0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rFonts w:ascii="Arial" w:cs="Arial" w:eastAsia="Arial" w:hAnsi="Arial"/>
          <w:sz w:val="28"/>
          <w:szCs w:val="28"/>
        </w:rPr>
        <w:jc w:val="center"/>
        <w:spacing w:line="320" w:lineRule="exact"/>
        <w:ind w:left="778" w:right="869"/>
      </w:pP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tat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ktas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tu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3</w:t>
      </w:r>
      <w:r>
        <w:rPr>
          <w:rFonts w:ascii="Arial" w:cs="Arial" w:eastAsia="Arial" w:hAnsi="Arial"/>
          <w:b/>
          <w:spacing w:val="28"/>
          <w:w w:val="100"/>
          <w:position w:val="10"/>
          <w:sz w:val="18"/>
          <w:szCs w:val="1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acc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h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aṁ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ascii="Arial" w:cs="Arial" w:eastAsia="Arial" w:hAns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Arial" w:cs="Arial" w:eastAsia="Arial" w:hAnsi="Arial"/>
          <w:b/>
          <w:spacing w:val="4"/>
          <w:w w:val="100"/>
          <w:position w:val="-1"/>
          <w:sz w:val="28"/>
          <w:szCs w:val="28"/>
        </w:rPr>
        <w:t>a</w:t>
      </w:r>
      <w:r>
        <w:rPr>
          <w:rFonts w:ascii="Arial" w:cs="Arial" w:eastAsia="Arial" w:hAnsi="Arial"/>
          <w:b/>
          <w:spacing w:val="-7"/>
          <w:w w:val="100"/>
          <w:position w:val="-1"/>
          <w:sz w:val="28"/>
          <w:szCs w:val="28"/>
        </w:rPr>
        <w:t>y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ā</w:t>
      </w:r>
      <w:r>
        <w:rPr>
          <w:rFonts w:ascii="Arial" w:cs="Arial" w:eastAsia="Arial" w:hAns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kam</w:t>
      </w:r>
      <w:r>
        <w:rPr>
          <w:rFonts w:ascii="Arial" w:cs="Arial" w:eastAsia="Arial" w:hAnsi="Arial"/>
          <w:b/>
          <w:spacing w:val="1"/>
          <w:w w:val="100"/>
          <w:position w:val="-1"/>
          <w:sz w:val="28"/>
          <w:szCs w:val="28"/>
        </w:rPr>
        <w:t> </w:t>
      </w:r>
      <w:r>
        <w:rPr>
          <w:rFonts w:ascii="Arial" w:cs="Arial" w:eastAsia="Arial" w:hAnsi="Arial"/>
          <w:b/>
          <w:spacing w:val="-2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b/>
          <w:spacing w:val="0"/>
          <w:w w:val="100"/>
          <w:position w:val="-1"/>
          <w:sz w:val="28"/>
          <w:szCs w:val="28"/>
        </w:rPr>
        <w:t>|</w:t>
      </w:r>
      <w:r>
        <w:rPr>
          <w:rFonts w:ascii="Arial" w:cs="Arial" w:eastAsia="Arial" w:hAnsi="Arial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9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00"/>
      </w:pPr>
      <w:r>
        <w:rPr>
          <w:rFonts w:ascii="Arial" w:cs="Arial" w:eastAsia="Arial" w:hAnsi="Arial"/>
          <w:b/>
          <w:spacing w:val="1"/>
          <w:w w:val="100"/>
          <w:position w:val="11"/>
          <w:sz w:val="18"/>
          <w:szCs w:val="18"/>
        </w:rPr>
        <w:t>1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b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m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ṇ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o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…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4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1</w:t>
      </w:r>
      <w:r>
        <w:rPr>
          <w:rFonts w:ascii="Arial" w:cs="Arial" w:eastAsia="Arial" w:hAnsi="Arial"/>
          <w:b/>
          <w:i/>
          <w:spacing w:val="0"/>
          <w:w w:val="100"/>
          <w:position w:val="1"/>
          <w:sz w:val="24"/>
          <w:szCs w:val="24"/>
        </w:rPr>
        <w:t>;</w:t>
      </w:r>
      <w:r>
        <w:rPr>
          <w:rFonts w:ascii="Arial" w:cs="Arial" w:eastAsia="Arial" w:hAnsi="Arial"/>
          <w:b/>
          <w:i/>
          <w:spacing w:val="-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n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d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ca</w:t>
      </w:r>
      <w:r>
        <w:rPr>
          <w:rFonts w:ascii="Arial" w:cs="Arial" w:eastAsia="Arial" w:hAnsi="Arial"/>
          <w:i/>
          <w:spacing w:val="-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śr</w:t>
      </w:r>
      <w:r>
        <w:rPr>
          <w:rFonts w:ascii="Arial" w:cs="Arial" w:eastAsia="Arial" w:hAnsi="Arial"/>
          <w:i/>
          <w:spacing w:val="-2"/>
          <w:w w:val="100"/>
          <w:position w:val="1"/>
          <w:sz w:val="24"/>
          <w:szCs w:val="24"/>
        </w:rPr>
        <w:t>u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y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ā</w:t>
      </w:r>
      <w:r>
        <w:rPr>
          <w:rFonts w:ascii="Arial" w:cs="Arial" w:eastAsia="Arial" w:hAnsi="Arial"/>
          <w:i/>
          <w:spacing w:val="4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J</w:t>
      </w:r>
      <w:r>
        <w:rPr>
          <w:rFonts w:ascii="Arial" w:cs="Arial" w:eastAsia="Arial" w:hAnsi="Arial"/>
          <w:spacing w:val="-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16"/>
          <w:szCs w:val="16"/>
        </w:rPr>
        <w:t>2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,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R;</w:t>
      </w:r>
      <w:r>
        <w:rPr>
          <w:rFonts w:ascii="Arial" w:cs="Arial" w:eastAsia="Arial" w:hAnsi="Arial"/>
          <w:spacing w:val="1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-3"/>
          <w:w w:val="100"/>
          <w:position w:val="9"/>
          <w:sz w:val="16"/>
          <w:szCs w:val="16"/>
        </w:rPr>
        <w:t>3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p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rokt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a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ṁ</w:t>
      </w:r>
      <w:r>
        <w:rPr>
          <w:rFonts w:ascii="Arial" w:cs="Arial" w:eastAsia="Arial" w:hAnsi="Arial"/>
          <w:i/>
          <w:spacing w:val="-3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i/>
          <w:spacing w:val="1"/>
          <w:w w:val="100"/>
          <w:position w:val="1"/>
          <w:sz w:val="24"/>
          <w:szCs w:val="24"/>
        </w:rPr>
        <w:t>h</w:t>
      </w:r>
      <w:r>
        <w:rPr>
          <w:rFonts w:ascii="Arial" w:cs="Arial" w:eastAsia="Arial" w:hAnsi="Arial"/>
          <w:i/>
          <w:spacing w:val="0"/>
          <w:w w:val="100"/>
          <w:position w:val="1"/>
          <w:sz w:val="24"/>
          <w:szCs w:val="24"/>
        </w:rPr>
        <w:t>i</w:t>
      </w:r>
      <w:r>
        <w:rPr>
          <w:rFonts w:ascii="Arial" w:cs="Arial" w:eastAsia="Arial" w:hAnsi="Arial"/>
          <w:i/>
          <w:spacing w:val="2"/>
          <w:w w:val="100"/>
          <w:position w:val="1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position w:val="1"/>
          <w:sz w:val="24"/>
          <w:szCs w:val="24"/>
        </w:rPr>
        <w:t>R.</w:t>
      </w:r>
      <w:r>
        <w:rPr>
          <w:rFonts w:ascii="Arial" w:cs="Arial" w:eastAsia="Arial" w:hAnsi="Arial"/>
          <w:spacing w:val="0"/>
          <w:w w:val="100"/>
          <w:position w:val="0"/>
          <w:sz w:val="24"/>
          <w:szCs w:val="24"/>
        </w:rPr>
      </w:r>
    </w:p>
    <w:p>
      <w:pPr>
        <w:rPr>
          <w:sz w:val="13"/>
          <w:szCs w:val="13"/>
        </w:rPr>
        <w:jc w:val="left"/>
        <w:spacing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8"/>
          <w:szCs w:val="28"/>
        </w:rPr>
        <w:jc w:val="center"/>
        <w:ind w:left="642" w:right="602"/>
      </w:pP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6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at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m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ad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l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tta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spacing w:val="-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-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3"/>
          <w:w w:val="100"/>
          <w:sz w:val="28"/>
          <w:szCs w:val="28"/>
        </w:rPr>
        <w:t>ī</w:t>
      </w:r>
      <w:r>
        <w:rPr>
          <w:rFonts w:ascii="Arial" w:cs="Arial" w:eastAsia="Arial" w:hAnsi="Arial"/>
          <w:b/>
          <w:spacing w:val="-7"/>
          <w:w w:val="100"/>
          <w:sz w:val="28"/>
          <w:szCs w:val="28"/>
        </w:rPr>
        <w:t>y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2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ṣat</w:t>
      </w:r>
      <w:r>
        <w:rPr>
          <w:rFonts w:ascii="Arial" w:cs="Arial" w:eastAsia="Arial" w:hAnsi="Arial"/>
          <w:b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spacing w:val="-3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amā</w:t>
      </w:r>
      <w:r>
        <w:rPr>
          <w:rFonts w:ascii="Arial" w:cs="Arial" w:eastAsia="Arial" w:hAnsi="Arial"/>
          <w:b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spacing w:val="0"/>
          <w:w w:val="100"/>
          <w:sz w:val="28"/>
          <w:szCs w:val="28"/>
        </w:rPr>
        <w:t>tā.</w:t>
      </w:r>
      <w:r>
        <w:rPr>
          <w:rFonts w:ascii="Arial" w:cs="Arial" w:eastAsia="Arial" w:hAns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9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8"/>
          <w:szCs w:val="18"/>
        </w:rPr>
        <w:jc w:val="center"/>
        <w:spacing w:line="320" w:lineRule="exact"/>
        <w:ind w:firstLine="4" w:left="256" w:right="220"/>
      </w:pPr>
      <w:r>
        <w:pict>
          <v:group coordorigin="1440,13602" coordsize="2880,0" style="position:absolute;margin-left:72.024pt;margin-top:680.08pt;width:144.02pt;height:0pt;mso-position-horizontal-relative:page;mso-position-vertical-relative:page;z-index:-985">
            <v:shape coordorigin="1440,13602" coordsize="2880,0" filled="f" path="m1440,13602l4321,13602e" strokecolor="#000000" stroked="t" strokeweight="0.69998pt" style="position:absolute;left:1440;top:13602;width:2880;height:0">
              <v:path arrowok="t"/>
            </v:shape>
            <w10:wrap type="none"/>
          </v:group>
        </w:pic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ka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i/>
          <w:spacing w:val="-4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ś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ṛ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ṇ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yāma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-4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evāḥ</w:t>
      </w:r>
      <w:r>
        <w:rPr>
          <w:rFonts w:ascii="Arial" w:cs="Arial" w:eastAsia="Arial" w:hAnsi="Arial"/>
          <w:b/>
          <w:i/>
          <w:spacing w:val="3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p</w:t>
      </w:r>
      <w:r>
        <w:rPr>
          <w:rFonts w:ascii="Arial" w:cs="Arial" w:eastAsia="Arial" w:hAnsi="Arial"/>
          <w:b/>
          <w:i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śyemākṣ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ya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j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i/>
          <w:spacing w:val="-3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ā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.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st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i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r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ṅ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g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ṣṭ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vāṁs</w:t>
      </w:r>
      <w:r>
        <w:rPr>
          <w:rFonts w:ascii="Arial" w:cs="Arial" w:eastAsia="Arial" w:hAnsi="Arial"/>
          <w:b/>
          <w:i/>
          <w:spacing w:val="-3"/>
          <w:w w:val="100"/>
          <w:sz w:val="28"/>
          <w:szCs w:val="28"/>
        </w:rPr>
        <w:t>a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s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ta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b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.</w:t>
      </w:r>
      <w:r>
        <w:rPr>
          <w:rFonts w:ascii="Arial" w:cs="Arial" w:eastAsia="Arial" w:hAnsi="Arial"/>
          <w:b/>
          <w:i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-3"/>
          <w:w w:val="100"/>
          <w:sz w:val="28"/>
          <w:szCs w:val="28"/>
        </w:rPr>
        <w:t>v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yaś</w:t>
      </w:r>
      <w:r>
        <w:rPr>
          <w:rFonts w:ascii="Arial" w:cs="Arial" w:eastAsia="Arial" w:hAnsi="Arial"/>
          <w:b/>
          <w:i/>
          <w:spacing w:val="-3"/>
          <w:w w:val="100"/>
          <w:sz w:val="28"/>
          <w:szCs w:val="28"/>
        </w:rPr>
        <w:t>e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ma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d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eva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h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i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aṁ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yad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āy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u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.</w:t>
      </w:r>
      <w:r>
        <w:rPr>
          <w:rFonts w:ascii="Arial" w:cs="Arial" w:eastAsia="Arial" w:hAnsi="Arial"/>
          <w:b/>
          <w:i/>
          <w:spacing w:val="2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o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ṁ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śā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i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śā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i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b/>
          <w:i/>
          <w:spacing w:val="0"/>
          <w:w w:val="100"/>
          <w:sz w:val="28"/>
          <w:szCs w:val="28"/>
        </w:rPr>
        <w:t>śā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n</w:t>
      </w:r>
      <w:r>
        <w:rPr>
          <w:rFonts w:ascii="Arial" w:cs="Arial" w:eastAsia="Arial" w:hAnsi="Arial"/>
          <w:b/>
          <w:i/>
          <w:spacing w:val="-2"/>
          <w:w w:val="100"/>
          <w:sz w:val="28"/>
          <w:szCs w:val="28"/>
        </w:rPr>
        <w:t>t</w:t>
      </w:r>
      <w:r>
        <w:rPr>
          <w:rFonts w:ascii="Arial" w:cs="Arial" w:eastAsia="Arial" w:hAnsi="Arial"/>
          <w:b/>
          <w:i/>
          <w:spacing w:val="1"/>
          <w:w w:val="100"/>
          <w:sz w:val="28"/>
          <w:szCs w:val="28"/>
        </w:rPr>
        <w:t>i</w:t>
      </w:r>
      <w:r>
        <w:rPr>
          <w:rFonts w:ascii="Arial" w:cs="Arial" w:eastAsia="Arial" w:hAnsi="Arial"/>
          <w:b/>
          <w:i/>
          <w:spacing w:val="-1"/>
          <w:w w:val="100"/>
          <w:sz w:val="28"/>
          <w:szCs w:val="28"/>
        </w:rPr>
        <w:t>ḥ</w:t>
      </w:r>
      <w:r>
        <w:rPr>
          <w:rFonts w:ascii="Arial" w:cs="Arial" w:eastAsia="Arial" w:hAnsi="Arial"/>
          <w:b/>
          <w:i/>
          <w:spacing w:val="2"/>
          <w:w w:val="100"/>
          <w:sz w:val="28"/>
          <w:szCs w:val="28"/>
        </w:rPr>
        <w:t>.</w:t>
      </w:r>
      <w:r>
        <w:rPr>
          <w:rFonts w:ascii="Arial" w:cs="Arial" w:eastAsia="Arial" w:hAnsi="Arial"/>
          <w:b/>
          <w:spacing w:val="0"/>
          <w:w w:val="100"/>
          <w:position w:val="10"/>
          <w:sz w:val="18"/>
          <w:szCs w:val="18"/>
        </w:rPr>
        <w:t>†</w:t>
      </w:r>
      <w:r>
        <w:rPr>
          <w:rFonts w:ascii="Arial" w:cs="Arial" w:eastAsia="Arial" w:hAnsi="Arial"/>
          <w:spacing w:val="0"/>
          <w:w w:val="100"/>
          <w:position w:val="0"/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before="42" w:line="220" w:lineRule="exact"/>
        <w:ind w:left="100" w:right="315"/>
      </w:pPr>
      <w:r>
        <w:rPr>
          <w:rFonts w:ascii="Arial" w:cs="Arial" w:eastAsia="Arial" w:hAnsi="Arial"/>
          <w:spacing w:val="0"/>
          <w:w w:val="100"/>
          <w:position w:val="6"/>
          <w:sz w:val="13"/>
          <w:szCs w:val="13"/>
        </w:rPr>
        <w:t>*</w:t>
      </w:r>
      <w:r>
        <w:rPr>
          <w:rFonts w:ascii="Arial" w:cs="Arial" w:eastAsia="Arial" w:hAnsi="Arial"/>
          <w:spacing w:val="18"/>
          <w:w w:val="100"/>
          <w:position w:val="6"/>
          <w:sz w:val="13"/>
          <w:szCs w:val="13"/>
        </w:rPr>
        <w:t> </w:t>
      </w:r>
      <w:r>
        <w:rPr>
          <w:rFonts w:ascii="Arial" w:cs="Arial" w:eastAsia="Arial" w:hAnsi="Arial"/>
          <w:spacing w:val="3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d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u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b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f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u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,</w:t>
      </w:r>
      <w:r>
        <w:rPr>
          <w:rFonts w:ascii="Arial" w:cs="Arial" w:eastAsia="Arial" w:hAnsi="Arial"/>
          <w:spacing w:val="-8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R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3"/>
          <w:w w:val="100"/>
          <w:position w:val="0"/>
          <w:sz w:val="20"/>
          <w:szCs w:val="20"/>
        </w:rPr>
        <w:t>c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r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-10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4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f</w:t>
      </w:r>
      <w:r>
        <w:rPr>
          <w:rFonts w:ascii="Arial" w:cs="Arial" w:eastAsia="Arial" w:hAnsi="Arial"/>
          <w:spacing w:val="-4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-6"/>
          <w:w w:val="100"/>
          <w:position w:val="0"/>
          <w:sz w:val="20"/>
          <w:szCs w:val="20"/>
        </w:rPr>
        <w:t>y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ere</w:t>
      </w:r>
      <w:r>
        <w:rPr>
          <w:rFonts w:ascii="Arial" w:cs="Arial" w:eastAsia="Arial" w:hAnsi="Arial"/>
          <w:spacing w:val="-5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are</w:t>
      </w:r>
      <w:r>
        <w:rPr>
          <w:rFonts w:ascii="Arial" w:cs="Arial" w:eastAsia="Arial" w:hAnsi="Arial"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f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f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-5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4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tra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.</w:t>
      </w:r>
      <w:r>
        <w:rPr>
          <w:rFonts w:ascii="Arial" w:cs="Arial" w:eastAsia="Arial" w:hAnsi="Arial"/>
          <w:spacing w:val="-8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3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h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s</w:t>
      </w:r>
      <w:r>
        <w:rPr>
          <w:rFonts w:ascii="Arial" w:cs="Arial" w:eastAsia="Arial" w:hAnsi="Arial"/>
          <w:spacing w:val="-3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re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d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ng</w:t>
      </w:r>
      <w:r>
        <w:rPr>
          <w:rFonts w:ascii="Arial" w:cs="Arial" w:eastAsia="Arial" w:hAnsi="Arial"/>
          <w:spacing w:val="-6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wo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u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d</w:t>
      </w:r>
      <w:r>
        <w:rPr>
          <w:rFonts w:ascii="Arial" w:cs="Arial" w:eastAsia="Arial" w:hAnsi="Arial"/>
          <w:spacing w:val="-5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4"/>
          <w:w w:val="100"/>
          <w:position w:val="0"/>
          <w:sz w:val="20"/>
          <w:szCs w:val="20"/>
        </w:rPr>
        <w:t>m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3"/>
          <w:w w:val="100"/>
          <w:position w:val="0"/>
          <w:sz w:val="20"/>
          <w:szCs w:val="20"/>
        </w:rPr>
        <w:t>k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-5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2"/>
          <w:w w:val="100"/>
          <w:position w:val="0"/>
          <w:sz w:val="20"/>
          <w:szCs w:val="20"/>
        </w:rPr>
        <w:t>f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u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r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te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e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n.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line="220" w:lineRule="exact"/>
        <w:ind w:left="100"/>
      </w:pPr>
      <w:r>
        <w:rPr>
          <w:rFonts w:ascii="Arial" w:cs="Arial" w:eastAsia="Arial" w:hAnsi="Arial"/>
          <w:spacing w:val="0"/>
          <w:w w:val="100"/>
          <w:position w:val="6"/>
          <w:sz w:val="13"/>
          <w:szCs w:val="13"/>
        </w:rPr>
        <w:t>†</w:t>
      </w:r>
      <w:r>
        <w:rPr>
          <w:rFonts w:ascii="Arial" w:cs="Arial" w:eastAsia="Arial" w:hAnsi="Arial"/>
          <w:spacing w:val="18"/>
          <w:w w:val="100"/>
          <w:position w:val="6"/>
          <w:sz w:val="13"/>
          <w:szCs w:val="13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O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3"/>
          <w:w w:val="100"/>
          <w:position w:val="0"/>
          <w:sz w:val="20"/>
          <w:szCs w:val="20"/>
        </w:rPr>
        <w:t>l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y</w:t>
      </w:r>
      <w:r>
        <w:rPr>
          <w:rFonts w:ascii="Arial" w:cs="Arial" w:eastAsia="Arial" w:hAnsi="Arial"/>
          <w:spacing w:val="-8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1"/>
          <w:w w:val="100"/>
          <w:position w:val="0"/>
          <w:sz w:val="20"/>
          <w:szCs w:val="20"/>
        </w:rPr>
        <w:t>i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n</w:t>
      </w:r>
      <w:r>
        <w:rPr>
          <w:rFonts w:ascii="Arial" w:cs="Arial" w:eastAsia="Arial" w:hAnsi="Arial"/>
          <w:spacing w:val="-2"/>
          <w:w w:val="100"/>
          <w:position w:val="0"/>
          <w:sz w:val="20"/>
          <w:szCs w:val="20"/>
        </w:rPr>
        <w:t> 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Jh</w:t>
      </w:r>
      <w:r>
        <w:rPr>
          <w:rFonts w:ascii="Arial" w:cs="Arial" w:eastAsia="Arial" w:hAnsi="Arial"/>
          <w:spacing w:val="-1"/>
          <w:w w:val="100"/>
          <w:position w:val="0"/>
          <w:sz w:val="20"/>
          <w:szCs w:val="20"/>
        </w:rPr>
        <w:t>a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  <w:t>.</w:t>
      </w:r>
      <w:r>
        <w:rPr>
          <w:rFonts w:ascii="Arial" w:cs="Arial" w:eastAsia="Arial" w:hAnsi="Arial"/>
          <w:spacing w:val="0"/>
          <w:w w:val="100"/>
          <w:position w:val="0"/>
          <w:sz w:val="20"/>
          <w:szCs w:val="20"/>
        </w:rPr>
      </w:r>
    </w:p>
    <w:sectPr>
      <w:type w:val="continuous"/>
      <w:pgSz w:h="15840" w:w="12240"/>
      <w:pgMar w:bottom="280" w:left="1340" w:right="1380" w:top="1480"/>
    </w:sectPr>
  </w:body>
</w:document>
</file>

<file path=word/footer1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shape filled="f" stroked="f" style="position:absolute;margin-left:267.61pt;margin-top:742.636pt;width:76.9pt;height:14pt;mso-position-horizontal-relative:page;mso-position-vertical-relative:page;z-index:-989" type="#_x0000_t202">
          <v:textbox inset="0,0,0,0">
            <w:txbxContent>
              <w:p>
                <w:pPr>
                  <w:rPr>
                    <w:rFonts w:ascii="Arial" w:cs="Arial" w:eastAsia="Arial" w:hAnsi="Arial"/>
                    <w:sz w:val="24"/>
                    <w:szCs w:val="24"/>
                  </w:rPr>
                  <w:jc w:val="left"/>
                  <w:spacing w:line="260" w:lineRule="exact"/>
                  <w:ind w:left="20" w:right="-36"/>
                </w:pPr>
                <w:r>
                  <w:rPr>
                    <w:rFonts w:ascii="Arial" w:cs="Arial" w:eastAsia="Arial" w:hAnsi="Arial"/>
                    <w:spacing w:val="0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ascii="Arial" w:cs="Arial" w:eastAsia="Arial" w:hAnsi="Arial"/>
                    <w:spacing w:val="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ascii="Arial" w:cs="Arial" w:eastAsia="Arial" w:hAnsi="Arial"/>
                    <w:spacing w:val="-1"/>
                    <w:w w:val="100"/>
                    <w:sz w:val="24"/>
                    <w:szCs w:val="24"/>
                  </w:rPr>
                  <w:t>g</w:t>
                </w:r>
                <w:r>
                  <w:rPr>
                    <w:rFonts w:ascii="Arial" w:cs="Arial" w:eastAsia="Arial" w:hAnsi="Arial"/>
                    <w:spacing w:val="0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ascii="Arial" w:cs="Arial" w:eastAsia="Arial" w:hAnsi="Arial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fldChar w:fldCharType="begin"/>
                </w:r>
                <w:r>
                  <w:rPr>
                    <w:rFonts w:ascii="Arial" w:cs="Arial" w:eastAsia="Arial" w:hAnsi="Arial"/>
                    <w:spacing w:val="0"/>
                    <w:w w:val="100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ascii="Arial" w:cs="Arial" w:eastAsia="Arial" w:hAnsi="Arial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" w:cs="Arial" w:eastAsia="Arial" w:hAnsi="Arial"/>
                    <w:spacing w:val="-1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ascii="Arial" w:cs="Arial" w:eastAsia="Arial" w:hAnsi="Arial"/>
                    <w:spacing w:val="0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ascii="Arial" w:cs="Arial" w:eastAsia="Arial" w:hAnsi="Arial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ascii="Arial" w:cs="Arial" w:eastAsia="Arial" w:hAnsi="Arial"/>
                    <w:spacing w:val="1"/>
                    <w:w w:val="100"/>
                    <w:sz w:val="24"/>
                    <w:szCs w:val="24"/>
                  </w:rPr>
                  <w:t>23</w:t>
                </w:r>
                <w:r>
                  <w:rPr>
                    <w:rFonts w:ascii="Arial" w:cs="Arial" w:eastAsia="Arial" w:hAnsi="Arial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shape filled="f" stroked="f" style="position:absolute;margin-left:235.21pt;margin-top:36.3162pt;width:141.697pt;height:14pt;mso-position-horizontal-relative:page;mso-position-vertical-relative:page;z-index:-990" type="#_x0000_t202">
          <v:textbox inset="0,0,0,0">
            <w:txbxContent>
              <w:p>
                <w:pPr>
                  <w:rPr>
                    <w:rFonts w:ascii="Arial" w:cs="Arial" w:eastAsia="Arial" w:hAnsi="Arial"/>
                    <w:sz w:val="19"/>
                    <w:szCs w:val="19"/>
                  </w:rPr>
                  <w:jc w:val="left"/>
                  <w:spacing w:line="260" w:lineRule="exact"/>
                  <w:ind w:left="20" w:right="-36"/>
                </w:pPr>
                <w:r>
                  <w:rPr>
                    <w:rFonts w:ascii="Arial" w:cs="Arial" w:eastAsia="Arial" w:hAnsi="Arial"/>
                    <w:b/>
                    <w:spacing w:val="0"/>
                    <w:w w:val="100"/>
                    <w:sz w:val="24"/>
                    <w:szCs w:val="24"/>
                  </w:rPr>
                  <w:t>G</w:t>
                </w:r>
                <w:r>
                  <w:rPr>
                    <w:rFonts w:ascii="Arial" w:cs="Arial" w:eastAsia="Arial" w:hAnsi="Arial"/>
                    <w:b/>
                    <w:spacing w:val="-1"/>
                    <w:w w:val="100"/>
                    <w:sz w:val="19"/>
                    <w:szCs w:val="19"/>
                  </w:rPr>
                  <w:t>O</w:t>
                </w:r>
                <w:r>
                  <w:rPr>
                    <w:rFonts w:ascii="Arial" w:cs="Arial" w:eastAsia="Arial" w:hAnsi="Arial"/>
                    <w:b/>
                    <w:spacing w:val="1"/>
                    <w:w w:val="100"/>
                    <w:sz w:val="19"/>
                    <w:szCs w:val="19"/>
                  </w:rPr>
                  <w:t>P</w:t>
                </w:r>
                <w:r>
                  <w:rPr>
                    <w:rFonts w:ascii="Arial" w:cs="Arial" w:eastAsia="Arial" w:hAnsi="Arial"/>
                    <w:b/>
                    <w:spacing w:val="0"/>
                    <w:w w:val="100"/>
                    <w:sz w:val="19"/>
                    <w:szCs w:val="19"/>
                  </w:rPr>
                  <w:t>Ä</w:t>
                </w:r>
                <w:r>
                  <w:rPr>
                    <w:rFonts w:ascii="Arial" w:cs="Arial" w:eastAsia="Arial" w:hAnsi="Arial"/>
                    <w:b/>
                    <w:spacing w:val="-1"/>
                    <w:w w:val="100"/>
                    <w:sz w:val="19"/>
                    <w:szCs w:val="19"/>
                  </w:rPr>
                  <w:t>L</w:t>
                </w:r>
                <w:r>
                  <w:rPr>
                    <w:rFonts w:ascii="Arial" w:cs="Arial" w:eastAsia="Arial" w:hAnsi="Arial"/>
                    <w:b/>
                    <w:spacing w:val="-5"/>
                    <w:w w:val="100"/>
                    <w:sz w:val="19"/>
                    <w:szCs w:val="19"/>
                  </w:rPr>
                  <w:t>A</w:t>
                </w:r>
                <w:r>
                  <w:rPr>
                    <w:rFonts w:ascii="Arial" w:cs="Arial" w:eastAsia="Arial" w:hAnsi="Arial"/>
                    <w:b/>
                    <w:spacing w:val="-1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ascii="Arial" w:cs="Arial" w:eastAsia="Arial" w:hAnsi="Arial"/>
                    <w:b/>
                    <w:spacing w:val="2"/>
                    <w:w w:val="100"/>
                    <w:sz w:val="19"/>
                    <w:szCs w:val="19"/>
                  </w:rPr>
                  <w:t>T</w:t>
                </w:r>
                <w:r>
                  <w:rPr>
                    <w:rFonts w:ascii="Arial" w:cs="Arial" w:eastAsia="Arial" w:hAnsi="Arial"/>
                    <w:b/>
                    <w:spacing w:val="0"/>
                    <w:w w:val="100"/>
                    <w:sz w:val="19"/>
                    <w:szCs w:val="19"/>
                  </w:rPr>
                  <w:t>ÄP</w:t>
                </w:r>
                <w:r>
                  <w:rPr>
                    <w:rFonts w:ascii="Arial" w:cs="Arial" w:eastAsia="Arial" w:hAnsi="Arial"/>
                    <w:b/>
                    <w:spacing w:val="-5"/>
                    <w:w w:val="100"/>
                    <w:sz w:val="19"/>
                    <w:szCs w:val="19"/>
                  </w:rPr>
                  <w:t>A</w:t>
                </w:r>
                <w:r>
                  <w:rPr>
                    <w:rFonts w:ascii="Arial" w:cs="Arial" w:eastAsia="Arial" w:hAnsi="Arial"/>
                    <w:b/>
                    <w:spacing w:val="0"/>
                    <w:w w:val="100"/>
                    <w:sz w:val="19"/>
                    <w:szCs w:val="19"/>
                  </w:rPr>
                  <w:t>NÉ</w:t>
                </w:r>
                <w:r>
                  <w:rPr>
                    <w:rFonts w:ascii="Arial" w:cs="Arial" w:eastAsia="Arial" w:hAnsi="Arial"/>
                    <w:b/>
                    <w:spacing w:val="0"/>
                    <w:w w:val="100"/>
                    <w:sz w:val="19"/>
                    <w:szCs w:val="19"/>
                  </w:rPr>
                  <w:t> </w:t>
                </w:r>
                <w:r>
                  <w:rPr>
                    <w:rFonts w:ascii="Arial" w:cs="Arial" w:eastAsia="Arial" w:hAnsi="Arial"/>
                    <w:b/>
                    <w:spacing w:val="0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ascii="Arial" w:cs="Arial" w:eastAsia="Arial" w:hAnsi="Arial"/>
                    <w:b/>
                    <w:spacing w:val="1"/>
                    <w:w w:val="100"/>
                    <w:sz w:val="19"/>
                    <w:szCs w:val="19"/>
                  </w:rPr>
                  <w:t>P</w:t>
                </w:r>
                <w:r>
                  <w:rPr>
                    <w:rFonts w:ascii="Arial" w:cs="Arial" w:eastAsia="Arial" w:hAnsi="Arial"/>
                    <w:b/>
                    <w:spacing w:val="-5"/>
                    <w:w w:val="100"/>
                    <w:sz w:val="19"/>
                    <w:szCs w:val="19"/>
                  </w:rPr>
                  <w:t>A</w:t>
                </w:r>
                <w:r>
                  <w:rPr>
                    <w:rFonts w:ascii="Arial" w:cs="Arial" w:eastAsia="Arial" w:hAnsi="Arial"/>
                    <w:b/>
                    <w:spacing w:val="0"/>
                    <w:w w:val="100"/>
                    <w:sz w:val="19"/>
                    <w:szCs w:val="19"/>
                  </w:rPr>
                  <w:t>NIÑ</w:t>
                </w:r>
                <w:r>
                  <w:rPr>
                    <w:rFonts w:ascii="Arial" w:cs="Arial" w:eastAsia="Arial" w:hAnsi="Arial"/>
                    <w:b/>
                    <w:spacing w:val="-5"/>
                    <w:w w:val="100"/>
                    <w:sz w:val="19"/>
                    <w:szCs w:val="19"/>
                  </w:rPr>
                  <w:t>A</w:t>
                </w:r>
                <w:r>
                  <w:rPr>
                    <w:rFonts w:ascii="Arial" w:cs="Arial" w:eastAsia="Arial" w:hAnsi="Arial"/>
                    <w:b/>
                    <w:spacing w:val="0"/>
                    <w:w w:val="100"/>
                    <w:sz w:val="19"/>
                    <w:szCs w:val="19"/>
                  </w:rPr>
                  <w:t>D</w:t>
                </w:r>
                <w:r>
                  <w:rPr>
                    <w:rFonts w:ascii="Arial" w:cs="Arial" w:eastAsia="Arial" w:hAnsi="Arial"/>
                    <w:spacing w:val="0"/>
                    <w:w w:val="100"/>
                    <w:sz w:val="19"/>
                    <w:szCs w:val="19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edia\image1.jpg" Type="http://schemas.openxmlformats.org/officeDocument/2006/relationships/image"/><Relationship Id="rId5" Target="header1.xml" Type="http://schemas.openxmlformats.org/officeDocument/2006/relationships/header"/><Relationship Id="rId6" Target="footer1.xml" Type="http://schemas.openxmlformats.org/officeDocument/2006/relationships/footer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